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AC964" w14:textId="77777777" w:rsidR="005C2DB1" w:rsidRDefault="002D3E51" w:rsidP="004A39A8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Lecture Notes: </w:t>
      </w:r>
      <w:r w:rsidR="005C2DB1">
        <w:rPr>
          <w:sz w:val="48"/>
          <w:szCs w:val="48"/>
        </w:rPr>
        <w:t xml:space="preserve">Programming Business Formulas </w:t>
      </w:r>
    </w:p>
    <w:p w14:paraId="4BDAF6B3" w14:textId="44603D51" w:rsidR="00A9204E" w:rsidRPr="004A39A8" w:rsidRDefault="005C2DB1" w:rsidP="004A39A8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in </w:t>
      </w:r>
      <w:r w:rsidR="00AC1AC6">
        <w:rPr>
          <w:sz w:val="48"/>
          <w:szCs w:val="48"/>
        </w:rPr>
        <w:t>R</w:t>
      </w:r>
    </w:p>
    <w:p w14:paraId="5F29504F" w14:textId="496720AE" w:rsidR="004A39A8" w:rsidRDefault="004A39A8" w:rsidP="004A39A8">
      <w:pPr>
        <w:jc w:val="center"/>
      </w:pPr>
      <w:r>
        <w:t>by Professor</w:t>
      </w:r>
      <w:r w:rsidR="008015CD">
        <w:t xml:space="preserve"> </w:t>
      </w:r>
      <w:r>
        <w:t>F</w:t>
      </w:r>
    </w:p>
    <w:p w14:paraId="08BF4BC9" w14:textId="2DCB12FF" w:rsidR="004A39A8" w:rsidRDefault="004A39A8" w:rsidP="004A39A8"/>
    <w:p w14:paraId="02FE2638" w14:textId="6AE0F0A6" w:rsidR="0022673F" w:rsidRDefault="00212AA7" w:rsidP="004A39A8">
      <w:r w:rsidRPr="003B0E7B">
        <w:t xml:space="preserve">I’m assuming you’ve </w:t>
      </w:r>
      <w:r w:rsidR="008F06A6" w:rsidRPr="003B0E7B">
        <w:t>done the “</w:t>
      </w:r>
      <w:r w:rsidR="00F41839">
        <w:t>Lecture Notes: Variables, Operators, Expressions</w:t>
      </w:r>
      <w:r w:rsidR="00AC1AC6">
        <w:t>, and Operator Precedence</w:t>
      </w:r>
      <w:r w:rsidR="008F06A6" w:rsidRPr="003B0E7B">
        <w:t xml:space="preserve">” </w:t>
      </w:r>
      <w:r w:rsidR="003857F5" w:rsidRPr="003B0E7B">
        <w:t>reading</w:t>
      </w:r>
      <w:r w:rsidR="008F06A6" w:rsidRPr="003B0E7B">
        <w:t xml:space="preserve">. </w:t>
      </w:r>
      <w:r w:rsidR="00A1550F">
        <w:t xml:space="preserve">If you haven’t done so, go back and </w:t>
      </w:r>
      <w:r w:rsidR="00BA7732">
        <w:t>d</w:t>
      </w:r>
      <w:r w:rsidR="00A1550F">
        <w:t>o the reading</w:t>
      </w:r>
      <w:r w:rsidR="00BA7732">
        <w:t xml:space="preserve"> </w:t>
      </w:r>
      <w:r w:rsidR="00AC1AC6">
        <w:t>and all the hands-on sections within the reading</w:t>
      </w:r>
      <w:r w:rsidR="00BA7732">
        <w:t>.</w:t>
      </w:r>
      <w:r w:rsidR="0022673F">
        <w:t xml:space="preserve"> </w:t>
      </w:r>
    </w:p>
    <w:p w14:paraId="668C3579" w14:textId="77777777" w:rsidR="0022673F" w:rsidRDefault="0022673F" w:rsidP="004A39A8"/>
    <w:p w14:paraId="6048B7F6" w14:textId="32A7811A" w:rsidR="003B0E7B" w:rsidRDefault="0022673F" w:rsidP="004A39A8">
      <w:r>
        <w:t xml:space="preserve">The bottom line is that after all the readings, you have the foundation </w:t>
      </w:r>
      <w:r w:rsidR="002E316E">
        <w:t>for programming basic business formulas.  Essentially, you can write a</w:t>
      </w:r>
      <w:r w:rsidR="00AC1AC6">
        <w:t>n</w:t>
      </w:r>
      <w:r w:rsidR="002E316E">
        <w:t xml:space="preserve"> </w:t>
      </w:r>
      <w:r w:rsidR="00AC1AC6">
        <w:t xml:space="preserve">R </w:t>
      </w:r>
      <w:r w:rsidR="002E316E">
        <w:t xml:space="preserve">program for any business formula that does not involve </w:t>
      </w:r>
      <w:r w:rsidR="005C73DE">
        <w:t xml:space="preserve">either </w:t>
      </w:r>
      <w:r w:rsidR="002E316E">
        <w:t>loops</w:t>
      </w:r>
      <w:r w:rsidR="008273B4">
        <w:t xml:space="preserve"> or conditionals</w:t>
      </w:r>
      <w:r w:rsidR="00EC66A1">
        <w:t xml:space="preserve">, and there are a lot of useful business formulas. Let’s </w:t>
      </w:r>
      <w:r w:rsidR="002234A8">
        <w:t xml:space="preserve">go over converting one very popular business formula, </w:t>
      </w:r>
      <w:r w:rsidR="008273B4">
        <w:t>Present Valu</w:t>
      </w:r>
      <w:r w:rsidR="002234A8">
        <w:t>e.</w:t>
      </w:r>
    </w:p>
    <w:p w14:paraId="411951DA" w14:textId="0365F316" w:rsidR="00A45543" w:rsidRDefault="00A45543" w:rsidP="004A39A8"/>
    <w:p w14:paraId="792B5321" w14:textId="70E4F651" w:rsidR="00A45543" w:rsidRDefault="00A45543" w:rsidP="004A39A8">
      <w:r>
        <w:t xml:space="preserve">Here’s the problem: Suppose someone promises to give you $10,057, 5 years from now. Assuming a 15% rate of return, how much is that money worth today? Write a program to solve </w:t>
      </w:r>
      <w:r w:rsidR="001518DB">
        <w:t>the present value.</w:t>
      </w:r>
    </w:p>
    <w:p w14:paraId="1ACA6502" w14:textId="6191C0A3" w:rsidR="00E07E9F" w:rsidRDefault="00E07E9F" w:rsidP="004A39A8"/>
    <w:tbl>
      <w:tblPr>
        <w:tblStyle w:val="TableGri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1611"/>
        <w:gridCol w:w="9179"/>
      </w:tblGrid>
      <w:tr w:rsidR="007E1706" w:rsidRPr="007E1706" w14:paraId="06C883C8" w14:textId="77777777" w:rsidTr="00A621FC">
        <w:tc>
          <w:tcPr>
            <w:tcW w:w="5174" w:type="dxa"/>
            <w:shd w:val="clear" w:color="auto" w:fill="FFFFFF" w:themeFill="background1"/>
          </w:tcPr>
          <w:p w14:paraId="022AB878" w14:textId="0A7EA564" w:rsidR="007E1706" w:rsidRPr="007E1706" w:rsidRDefault="007E1706" w:rsidP="007E1706">
            <w:pPr>
              <w:jc w:val="center"/>
              <w:rPr>
                <w:b/>
                <w:bCs/>
              </w:rPr>
            </w:pPr>
            <w:r w:rsidRPr="007E1706">
              <w:rPr>
                <w:b/>
                <w:bCs/>
              </w:rPr>
              <w:t>Action</w:t>
            </w:r>
          </w:p>
        </w:tc>
        <w:tc>
          <w:tcPr>
            <w:tcW w:w="5616" w:type="dxa"/>
            <w:shd w:val="clear" w:color="auto" w:fill="FFFFFF" w:themeFill="background1"/>
          </w:tcPr>
          <w:p w14:paraId="3BF37B28" w14:textId="2BEDD2CF" w:rsidR="007E1706" w:rsidRPr="007E1706" w:rsidRDefault="007E1706" w:rsidP="007E1706">
            <w:pPr>
              <w:jc w:val="center"/>
              <w:rPr>
                <w:b/>
                <w:bCs/>
              </w:rPr>
            </w:pPr>
            <w:r w:rsidRPr="007E1706">
              <w:rPr>
                <w:b/>
                <w:bCs/>
              </w:rPr>
              <w:t>Reaction</w:t>
            </w:r>
          </w:p>
        </w:tc>
      </w:tr>
      <w:tr w:rsidR="00A42F94" w:rsidRPr="00FA398E" w14:paraId="38B64F04" w14:textId="77777777" w:rsidTr="00FA398E">
        <w:tc>
          <w:tcPr>
            <w:tcW w:w="10790" w:type="dxa"/>
            <w:gridSpan w:val="2"/>
            <w:shd w:val="clear" w:color="auto" w:fill="000000" w:themeFill="text1"/>
          </w:tcPr>
          <w:p w14:paraId="6C4D44C6" w14:textId="77777777" w:rsidR="00FA398E" w:rsidRPr="00FA398E" w:rsidRDefault="00FA398E" w:rsidP="007E1706">
            <w:pPr>
              <w:jc w:val="center"/>
            </w:pPr>
          </w:p>
          <w:p w14:paraId="1D243F1B" w14:textId="2FA783E4" w:rsidR="00A42F94" w:rsidRPr="005459D4" w:rsidRDefault="00FA398E" w:rsidP="007E1706">
            <w:pPr>
              <w:jc w:val="center"/>
              <w:rPr>
                <w:b/>
                <w:bCs/>
              </w:rPr>
            </w:pPr>
            <w:r w:rsidRPr="005459D4">
              <w:rPr>
                <w:b/>
                <w:bCs/>
              </w:rPr>
              <w:t>OPEN DEVELOPMENT ENVIRONMENT</w:t>
            </w:r>
            <w:r w:rsidR="005459D4" w:rsidRPr="005459D4">
              <w:rPr>
                <w:b/>
                <w:bCs/>
              </w:rPr>
              <w:t xml:space="preserve">, </w:t>
            </w:r>
            <w:r w:rsidR="00180B94" w:rsidRPr="005459D4">
              <w:rPr>
                <w:b/>
                <w:bCs/>
              </w:rPr>
              <w:t>SETUP FILE</w:t>
            </w:r>
            <w:r w:rsidR="005459D4" w:rsidRPr="005459D4">
              <w:rPr>
                <w:b/>
                <w:bCs/>
              </w:rPr>
              <w:t>, FIND EQUATION</w:t>
            </w:r>
          </w:p>
          <w:p w14:paraId="1EE455A5" w14:textId="6B5453EB" w:rsidR="00FA398E" w:rsidRPr="00FA398E" w:rsidRDefault="00FA398E" w:rsidP="007E1706">
            <w:pPr>
              <w:jc w:val="center"/>
            </w:pPr>
          </w:p>
        </w:tc>
      </w:tr>
      <w:tr w:rsidR="00A42F94" w:rsidRPr="00FA398E" w14:paraId="6AB2CBB8" w14:textId="77777777" w:rsidTr="00A621FC">
        <w:tc>
          <w:tcPr>
            <w:tcW w:w="5174" w:type="dxa"/>
            <w:shd w:val="clear" w:color="auto" w:fill="FFFFFF" w:themeFill="background1"/>
          </w:tcPr>
          <w:p w14:paraId="2EBE25EE" w14:textId="25A4F237" w:rsidR="004E39DF" w:rsidRDefault="00FA398E" w:rsidP="004E39DF">
            <w:pPr>
              <w:pStyle w:val="ListParagraph"/>
              <w:numPr>
                <w:ilvl w:val="0"/>
                <w:numId w:val="37"/>
              </w:numPr>
            </w:pPr>
            <w:r w:rsidRPr="00FA398E">
              <w:t>Run</w:t>
            </w:r>
            <w:r>
              <w:t xml:space="preserve"> </w:t>
            </w:r>
            <w:r w:rsidR="007525F0">
              <w:t>R and open your project (from the first reading)</w:t>
            </w:r>
          </w:p>
          <w:p w14:paraId="43ECF8FA" w14:textId="77777777" w:rsidR="007525F0" w:rsidRDefault="007525F0" w:rsidP="007525F0">
            <w:pPr>
              <w:pStyle w:val="ListParagraph"/>
              <w:ind w:left="360"/>
            </w:pPr>
          </w:p>
          <w:p w14:paraId="7C39D15B" w14:textId="2D159113" w:rsidR="00CC38B6" w:rsidRDefault="00CC38B6" w:rsidP="004E39DF">
            <w:r>
              <w:t>Notes:</w:t>
            </w:r>
          </w:p>
          <w:p w14:paraId="4F25E745" w14:textId="12BEA4F5" w:rsidR="007525F0" w:rsidRDefault="007525F0" w:rsidP="004E39DF">
            <w:pPr>
              <w:pStyle w:val="ListParagraph"/>
              <w:numPr>
                <w:ilvl w:val="0"/>
                <w:numId w:val="38"/>
              </w:numPr>
            </w:pPr>
            <w:r>
              <w:t>The project name will have an .Rproj extension, e.g., Week2.RProj</w:t>
            </w:r>
          </w:p>
          <w:p w14:paraId="25F40AB0" w14:textId="3D03A035" w:rsidR="00575C24" w:rsidRDefault="00AC1AC6" w:rsidP="004E39DF">
            <w:pPr>
              <w:pStyle w:val="ListParagraph"/>
              <w:numPr>
                <w:ilvl w:val="0"/>
                <w:numId w:val="38"/>
              </w:numPr>
            </w:pPr>
            <w:r>
              <w:t xml:space="preserve">From the first reading, </w:t>
            </w:r>
            <w:r w:rsidR="00575C24">
              <w:t xml:space="preserve">I have a project folder named Week2 inside of the folder </w:t>
            </w:r>
            <w:r>
              <w:t>MGMT-330-R</w:t>
            </w:r>
            <w:r w:rsidR="00575C24">
              <w:t xml:space="preserve">. </w:t>
            </w:r>
          </w:p>
          <w:p w14:paraId="2CAFF49E" w14:textId="5EE237B1" w:rsidR="004E39DF" w:rsidRPr="00FA398E" w:rsidRDefault="00575C24" w:rsidP="004E39DF">
            <w:pPr>
              <w:pStyle w:val="ListParagraph"/>
              <w:numPr>
                <w:ilvl w:val="0"/>
                <w:numId w:val="38"/>
              </w:numPr>
            </w:pPr>
            <w:r>
              <w:t xml:space="preserve">I recommend you create a </w:t>
            </w:r>
            <w:r>
              <w:lastRenderedPageBreak/>
              <w:t>main project folder named</w:t>
            </w:r>
            <w:r w:rsidR="00CC38B6">
              <w:t xml:space="preserve"> MGMT</w:t>
            </w:r>
            <w:r w:rsidR="00AC1AC6">
              <w:t>-</w:t>
            </w:r>
            <w:r w:rsidR="00CC38B6">
              <w:t>330</w:t>
            </w:r>
            <w:r w:rsidR="00AC1AC6">
              <w:t>-R</w:t>
            </w:r>
            <w:r w:rsidR="00CC38B6">
              <w:t xml:space="preserve"> with a subfolder Week 2.</w:t>
            </w:r>
          </w:p>
        </w:tc>
        <w:tc>
          <w:tcPr>
            <w:tcW w:w="5616" w:type="dxa"/>
            <w:shd w:val="clear" w:color="auto" w:fill="FFFFFF" w:themeFill="background1"/>
          </w:tcPr>
          <w:p w14:paraId="75481DF9" w14:textId="0917314A" w:rsidR="00A42F94" w:rsidRPr="00FA398E" w:rsidRDefault="007525F0" w:rsidP="00A42F94">
            <w:r w:rsidRPr="007525F0">
              <w:lastRenderedPageBreak/>
              <w:drawing>
                <wp:inline distT="0" distB="0" distL="0" distR="0" wp14:anchorId="59CA94A9" wp14:editId="3C819B86">
                  <wp:extent cx="3429000" cy="1839595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DED" w:rsidRPr="00FA398E" w14:paraId="5548D0FC" w14:textId="77777777" w:rsidTr="00A621FC">
        <w:tc>
          <w:tcPr>
            <w:tcW w:w="5174" w:type="dxa"/>
            <w:shd w:val="clear" w:color="auto" w:fill="FFFFFF" w:themeFill="background1"/>
          </w:tcPr>
          <w:p w14:paraId="3F4C1BFC" w14:textId="3356F512" w:rsidR="00880DED" w:rsidRDefault="007525F0" w:rsidP="00FA398E">
            <w:pPr>
              <w:pStyle w:val="ListParagraph"/>
              <w:numPr>
                <w:ilvl w:val="0"/>
                <w:numId w:val="37"/>
              </w:numPr>
            </w:pPr>
            <w:r>
              <w:t>File &gt; New File &gt; R Notebook</w:t>
            </w:r>
          </w:p>
          <w:p w14:paraId="2B2C01B4" w14:textId="77777777" w:rsidR="00EB7CC1" w:rsidRDefault="00EB7CC1" w:rsidP="00EB7CC1"/>
          <w:p w14:paraId="3523C997" w14:textId="5D7635F2" w:rsidR="00EB7CC1" w:rsidRPr="00FA398E" w:rsidRDefault="00EB7CC1" w:rsidP="007525F0"/>
        </w:tc>
        <w:tc>
          <w:tcPr>
            <w:tcW w:w="5616" w:type="dxa"/>
            <w:shd w:val="clear" w:color="auto" w:fill="FFFFFF" w:themeFill="background1"/>
          </w:tcPr>
          <w:p w14:paraId="38F976A1" w14:textId="0A703B75" w:rsidR="00880DED" w:rsidRPr="00FA398E" w:rsidRDefault="007525F0" w:rsidP="00A42F94">
            <w:r w:rsidRPr="007525F0">
              <w:drawing>
                <wp:inline distT="0" distB="0" distL="0" distR="0" wp14:anchorId="0EA5A477" wp14:editId="6196B183">
                  <wp:extent cx="3429000" cy="1839595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5F0" w:rsidRPr="00FA398E" w14:paraId="717D7E3C" w14:textId="77777777" w:rsidTr="00A621FC">
        <w:tc>
          <w:tcPr>
            <w:tcW w:w="5174" w:type="dxa"/>
            <w:shd w:val="clear" w:color="auto" w:fill="FFFFFF" w:themeFill="background1"/>
          </w:tcPr>
          <w:p w14:paraId="7A2921B2" w14:textId="6C6953AA" w:rsidR="007525F0" w:rsidRDefault="007525F0" w:rsidP="00FA398E">
            <w:pPr>
              <w:pStyle w:val="ListParagraph"/>
              <w:numPr>
                <w:ilvl w:val="0"/>
                <w:numId w:val="37"/>
              </w:numPr>
            </w:pPr>
            <w:r>
              <w:t>File &gt; Save</w:t>
            </w:r>
            <w:r w:rsidR="00AE6AAB">
              <w:t xml:space="preserve"> As &gt; </w:t>
            </w:r>
            <w:r w:rsidR="00AE6AAB" w:rsidRPr="00EE6E1A">
              <w:rPr>
                <w:i/>
                <w:iCs/>
              </w:rPr>
              <w:t>Last</w:t>
            </w:r>
            <w:r w:rsidR="00EE6E1A">
              <w:rPr>
                <w:i/>
                <w:iCs/>
              </w:rPr>
              <w:t>N</w:t>
            </w:r>
            <w:r w:rsidR="00AE6AAB" w:rsidRPr="00EE6E1A">
              <w:rPr>
                <w:i/>
                <w:iCs/>
              </w:rPr>
              <w:t>ame</w:t>
            </w:r>
            <w:r w:rsidR="00AE6AAB">
              <w:t>-</w:t>
            </w:r>
            <w:r w:rsidR="00AE6AAB" w:rsidRPr="00EE6E1A">
              <w:rPr>
                <w:i/>
                <w:iCs/>
              </w:rPr>
              <w:t>FirstName</w:t>
            </w:r>
            <w:r w:rsidR="00AE6AAB">
              <w:t>-Homework2</w:t>
            </w:r>
          </w:p>
          <w:p w14:paraId="43A1B6FE" w14:textId="77777777" w:rsidR="00EE6E1A" w:rsidRDefault="00EE6E1A" w:rsidP="00EE6E1A"/>
          <w:p w14:paraId="09B838BB" w14:textId="77777777" w:rsidR="00EE6E1A" w:rsidRDefault="00EE6E1A" w:rsidP="00EE6E1A">
            <w:r>
              <w:t>Notes:</w:t>
            </w:r>
          </w:p>
          <w:p w14:paraId="7A8169AC" w14:textId="53FFF152" w:rsidR="00EE6E1A" w:rsidRDefault="00EE6E1A" w:rsidP="00EE6E1A">
            <w:pPr>
              <w:pStyle w:val="ListParagraph"/>
              <w:numPr>
                <w:ilvl w:val="0"/>
                <w:numId w:val="38"/>
              </w:numPr>
            </w:pPr>
            <w:r>
              <w:t xml:space="preserve">Please replace </w:t>
            </w:r>
            <w:r w:rsidRPr="00EE6E1A">
              <w:rPr>
                <w:i/>
                <w:iCs/>
              </w:rPr>
              <w:t>LastName</w:t>
            </w:r>
            <w:r>
              <w:t xml:space="preserve"> and </w:t>
            </w:r>
            <w:r w:rsidRPr="00EE6E1A">
              <w:rPr>
                <w:i/>
                <w:iCs/>
              </w:rPr>
              <w:t>FirstName</w:t>
            </w:r>
            <w:r>
              <w:t xml:space="preserve"> with your actual names! E.g., Flor-Nick-Homework2</w:t>
            </w:r>
          </w:p>
          <w:p w14:paraId="20AE2D89" w14:textId="1694A153" w:rsidR="00EE6E1A" w:rsidRDefault="00EE6E1A" w:rsidP="00EE6E1A">
            <w:pPr>
              <w:pStyle w:val="ListParagraph"/>
              <w:numPr>
                <w:ilvl w:val="0"/>
                <w:numId w:val="38"/>
              </w:numPr>
            </w:pPr>
            <w:r>
              <w:t>Verify that your new notebook file shows up in the lower-right panel.</w:t>
            </w:r>
          </w:p>
          <w:p w14:paraId="756B6870" w14:textId="1782F8EF" w:rsidR="00EE6E1A" w:rsidRDefault="00EE6E1A" w:rsidP="00EE6E1A">
            <w:pPr>
              <w:pStyle w:val="ListParagraph"/>
              <w:numPr>
                <w:ilvl w:val="0"/>
                <w:numId w:val="38"/>
              </w:numPr>
            </w:pPr>
            <w:r>
              <w:t>The .Rmd extension is added automatically.</w:t>
            </w:r>
          </w:p>
        </w:tc>
        <w:tc>
          <w:tcPr>
            <w:tcW w:w="5616" w:type="dxa"/>
            <w:shd w:val="clear" w:color="auto" w:fill="FFFFFF" w:themeFill="background1"/>
          </w:tcPr>
          <w:p w14:paraId="3492741E" w14:textId="2626A9F6" w:rsidR="007525F0" w:rsidRPr="007525F0" w:rsidRDefault="00AE6AAB" w:rsidP="00A42F94">
            <w:r w:rsidRPr="00AE6AAB">
              <w:drawing>
                <wp:inline distT="0" distB="0" distL="0" distR="0" wp14:anchorId="3452F924" wp14:editId="43A0D026">
                  <wp:extent cx="3429000" cy="1839595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E1A" w:rsidRPr="00FA398E" w14:paraId="23D2B706" w14:textId="77777777" w:rsidTr="00A621FC">
        <w:tc>
          <w:tcPr>
            <w:tcW w:w="5174" w:type="dxa"/>
            <w:shd w:val="clear" w:color="auto" w:fill="FFFFFF" w:themeFill="background1"/>
          </w:tcPr>
          <w:p w14:paraId="3623F950" w14:textId="7D69E786" w:rsidR="00EE6E1A" w:rsidRDefault="00EE6E1A" w:rsidP="00FA398E">
            <w:pPr>
              <w:pStyle w:val="ListParagraph"/>
              <w:numPr>
                <w:ilvl w:val="0"/>
                <w:numId w:val="37"/>
              </w:numPr>
            </w:pPr>
            <w:r>
              <w:lastRenderedPageBreak/>
              <w:t>Delete all boilerplate</w:t>
            </w:r>
            <w:r w:rsidR="00ED2E80">
              <w:t xml:space="preserve"> text.</w:t>
            </w:r>
          </w:p>
          <w:p w14:paraId="6299B555" w14:textId="62E3FC82" w:rsidR="00EE6E1A" w:rsidRDefault="00EE6E1A" w:rsidP="00FA398E">
            <w:pPr>
              <w:pStyle w:val="ListParagraph"/>
              <w:numPr>
                <w:ilvl w:val="0"/>
                <w:numId w:val="37"/>
              </w:numPr>
            </w:pPr>
            <w:r>
              <w:t>Add an appropriate title, e.g., “Homework 2”</w:t>
            </w:r>
            <w:r w:rsidR="00ED2E80">
              <w:t>.</w:t>
            </w:r>
          </w:p>
          <w:p w14:paraId="2BF285AC" w14:textId="77777777" w:rsidR="00EE6E1A" w:rsidRDefault="00EE6E1A" w:rsidP="00FA398E">
            <w:pPr>
              <w:pStyle w:val="ListParagraph"/>
              <w:numPr>
                <w:ilvl w:val="0"/>
                <w:numId w:val="37"/>
              </w:numPr>
            </w:pPr>
            <w:r>
              <w:t>Add yourself as the author, e.g., “Nick V. Flor”</w:t>
            </w:r>
            <w:r w:rsidR="00ED2E80">
              <w:t>.</w:t>
            </w:r>
          </w:p>
          <w:p w14:paraId="3E84589D" w14:textId="77777777" w:rsidR="00ED2E80" w:rsidRDefault="00ED2E80" w:rsidP="00ED2E80"/>
          <w:p w14:paraId="232982A5" w14:textId="77777777" w:rsidR="00ED2E80" w:rsidRDefault="00ED2E80" w:rsidP="00ED2E80">
            <w:r>
              <w:t>Notes:</w:t>
            </w:r>
          </w:p>
          <w:p w14:paraId="2DA06EB1" w14:textId="1340A2D3" w:rsidR="00ED2E80" w:rsidRDefault="00ED2E80" w:rsidP="00ED2E80">
            <w:pPr>
              <w:pStyle w:val="ListParagraph"/>
              <w:numPr>
                <w:ilvl w:val="0"/>
                <w:numId w:val="38"/>
              </w:numPr>
            </w:pPr>
            <w:r>
              <w:t>I didn’t show step 6 in the previous readings, but you should always add yourself as the author.</w:t>
            </w:r>
          </w:p>
        </w:tc>
        <w:tc>
          <w:tcPr>
            <w:tcW w:w="5616" w:type="dxa"/>
            <w:shd w:val="clear" w:color="auto" w:fill="FFFFFF" w:themeFill="background1"/>
          </w:tcPr>
          <w:p w14:paraId="7EC34248" w14:textId="4E0C2D1E" w:rsidR="00EE6E1A" w:rsidRPr="00AE6AAB" w:rsidRDefault="00A621FC" w:rsidP="00A42F94">
            <w:r w:rsidRPr="00A621FC">
              <w:drawing>
                <wp:inline distT="0" distB="0" distL="0" distR="0" wp14:anchorId="442BAB12" wp14:editId="5CB89528">
                  <wp:extent cx="3429000" cy="1839595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E80" w:rsidRPr="00FA398E" w14:paraId="11704744" w14:textId="77777777" w:rsidTr="00A621FC">
        <w:tc>
          <w:tcPr>
            <w:tcW w:w="5174" w:type="dxa"/>
            <w:shd w:val="clear" w:color="auto" w:fill="FFFFFF" w:themeFill="background1"/>
          </w:tcPr>
          <w:p w14:paraId="08430A3A" w14:textId="6A893CFB" w:rsidR="00ED2E80" w:rsidRDefault="00ED2E80" w:rsidP="00FA398E">
            <w:pPr>
              <w:pStyle w:val="ListParagraph"/>
              <w:numPr>
                <w:ilvl w:val="0"/>
                <w:numId w:val="37"/>
              </w:numPr>
            </w:pPr>
            <w:r>
              <w:t xml:space="preserve">Add a label, e.g., </w:t>
            </w:r>
            <w:r w:rsidRPr="00ED2E80">
              <w:rPr>
                <w:i/>
                <w:iCs/>
              </w:rPr>
              <w:t>Sample Problem:</w:t>
            </w:r>
          </w:p>
        </w:tc>
        <w:tc>
          <w:tcPr>
            <w:tcW w:w="5616" w:type="dxa"/>
            <w:shd w:val="clear" w:color="auto" w:fill="FFFFFF" w:themeFill="background1"/>
          </w:tcPr>
          <w:p w14:paraId="0EEC11B7" w14:textId="77A52E75" w:rsidR="00ED2E80" w:rsidRPr="00A621FC" w:rsidRDefault="00ED2E80" w:rsidP="00A42F94">
            <w:r w:rsidRPr="00ED2E80">
              <w:drawing>
                <wp:inline distT="0" distB="0" distL="0" distR="0" wp14:anchorId="16F42948" wp14:editId="67B20823">
                  <wp:extent cx="3429000" cy="1839595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E80" w:rsidRPr="00FA398E" w14:paraId="673D3841" w14:textId="77777777" w:rsidTr="00A621FC">
        <w:tc>
          <w:tcPr>
            <w:tcW w:w="5174" w:type="dxa"/>
            <w:shd w:val="clear" w:color="auto" w:fill="FFFFFF" w:themeFill="background1"/>
          </w:tcPr>
          <w:p w14:paraId="6BDD8346" w14:textId="14B5BCB0" w:rsidR="00ED2E80" w:rsidRDefault="00ED2E80" w:rsidP="00FA398E">
            <w:pPr>
              <w:pStyle w:val="ListParagraph"/>
              <w:numPr>
                <w:ilvl w:val="0"/>
                <w:numId w:val="37"/>
              </w:numPr>
            </w:pPr>
            <w:r>
              <w:t xml:space="preserve">Add a code chunk </w:t>
            </w:r>
            <w:r w:rsidRPr="00ED2E80">
              <w:rPr>
                <w:i/>
                <w:iCs/>
              </w:rPr>
              <w:t>Code</w:t>
            </w:r>
            <w:r>
              <w:t xml:space="preserve"> (menu) &gt; </w:t>
            </w:r>
            <w:r w:rsidRPr="00ED2E80">
              <w:rPr>
                <w:i/>
                <w:iCs/>
              </w:rPr>
              <w:t xml:space="preserve">Insert code </w:t>
            </w:r>
            <w:r>
              <w:rPr>
                <w:i/>
                <w:iCs/>
              </w:rPr>
              <w:t>C</w:t>
            </w:r>
            <w:r w:rsidRPr="00ED2E80">
              <w:rPr>
                <w:i/>
                <w:iCs/>
              </w:rPr>
              <w:t>hunk</w:t>
            </w:r>
          </w:p>
        </w:tc>
        <w:tc>
          <w:tcPr>
            <w:tcW w:w="5616" w:type="dxa"/>
            <w:shd w:val="clear" w:color="auto" w:fill="FFFFFF" w:themeFill="background1"/>
          </w:tcPr>
          <w:p w14:paraId="2C02171B" w14:textId="6338CDCB" w:rsidR="00ED2E80" w:rsidRPr="00ED2E80" w:rsidRDefault="00ED2E80" w:rsidP="00A42F94">
            <w:r w:rsidRPr="00ED2E80">
              <w:drawing>
                <wp:inline distT="0" distB="0" distL="0" distR="0" wp14:anchorId="153BC1F6" wp14:editId="57CF1CC3">
                  <wp:extent cx="3429000" cy="1839595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634" w:rsidRPr="00FA398E" w14:paraId="7A680DE0" w14:textId="77777777" w:rsidTr="00A621FC">
        <w:tc>
          <w:tcPr>
            <w:tcW w:w="5174" w:type="dxa"/>
            <w:shd w:val="clear" w:color="auto" w:fill="FFFFFF" w:themeFill="background1"/>
          </w:tcPr>
          <w:p w14:paraId="19F7A17E" w14:textId="30ABA052" w:rsidR="005D4634" w:rsidRDefault="00EE1E2A" w:rsidP="005459D4">
            <w:pPr>
              <w:pStyle w:val="ListParagraph"/>
              <w:numPr>
                <w:ilvl w:val="0"/>
                <w:numId w:val="37"/>
              </w:numPr>
            </w:pPr>
            <w:r>
              <w:t xml:space="preserve">Locate the appropriate </w:t>
            </w:r>
            <w:r w:rsidR="00EB6D92">
              <w:t xml:space="preserve">formula in the </w:t>
            </w:r>
            <w:r>
              <w:t xml:space="preserve">business formula </w:t>
            </w:r>
            <w:r w:rsidR="00EB6D92">
              <w:lastRenderedPageBreak/>
              <w:t xml:space="preserve">reading. You </w:t>
            </w:r>
            <w:r w:rsidR="005459D4">
              <w:t xml:space="preserve">may only </w:t>
            </w:r>
            <w:r w:rsidR="00EB6D92">
              <w:t>use those formulas, not ones you find off of the internet.</w:t>
            </w:r>
          </w:p>
        </w:tc>
        <w:tc>
          <w:tcPr>
            <w:tcW w:w="5616" w:type="dxa"/>
            <w:shd w:val="clear" w:color="auto" w:fill="FFFFFF" w:themeFill="background1"/>
            <w:vAlign w:val="center"/>
          </w:tcPr>
          <w:p w14:paraId="4BFB152C" w14:textId="29AC54D0" w:rsidR="005D4634" w:rsidRPr="00CF0FE2" w:rsidRDefault="00117084" w:rsidP="00A42F94">
            <m:oMathPara>
              <m:oMath>
                <m:r>
                  <w:rPr>
                    <w:rFonts w:ascii="Cambria Math" w:eastAsia="Calibri" w:hAnsi="Cambria Math" w:cs="Times New Roman"/>
                  </w:rPr>
                  <w:lastRenderedPageBreak/>
                  <m:t>Present Value=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 xml:space="preserve">Future Value 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(1+Rate of Return)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</w:rPr>
                          <m:t>Time</m:t>
                        </m:r>
                      </m:sup>
                    </m:sSup>
                  </m:den>
                </m:f>
              </m:oMath>
            </m:oMathPara>
          </w:p>
        </w:tc>
      </w:tr>
      <w:tr w:rsidR="003F2489" w:rsidRPr="00FA398E" w14:paraId="38B93A10" w14:textId="77777777" w:rsidTr="003F2489">
        <w:tc>
          <w:tcPr>
            <w:tcW w:w="10790" w:type="dxa"/>
            <w:gridSpan w:val="2"/>
            <w:shd w:val="clear" w:color="auto" w:fill="000000" w:themeFill="text1"/>
          </w:tcPr>
          <w:p w14:paraId="74D30BAB" w14:textId="77777777" w:rsidR="003F2489" w:rsidRDefault="003F2489" w:rsidP="000D5E4F">
            <w:pPr>
              <w:keepNext/>
              <w:jc w:val="center"/>
              <w:rPr>
                <w:rFonts w:ascii="Calibri" w:eastAsia="Calibri" w:hAnsi="Calibri" w:cs="Times New Roman"/>
                <w:b/>
                <w:bCs/>
              </w:rPr>
            </w:pPr>
          </w:p>
          <w:p w14:paraId="6FF39912" w14:textId="76B696B4" w:rsidR="003F2489" w:rsidRDefault="000146B0" w:rsidP="000D5E4F">
            <w:pPr>
              <w:keepNext/>
              <w:jc w:val="center"/>
              <w:rPr>
                <w:rFonts w:ascii="Calibri" w:eastAsia="Calibri" w:hAnsi="Calibri" w:cs="Times New Roman"/>
                <w:b/>
                <w:bCs/>
              </w:rPr>
            </w:pPr>
            <w:r>
              <w:rPr>
                <w:rFonts w:ascii="Calibri" w:eastAsia="Calibri" w:hAnsi="Calibri" w:cs="Times New Roman"/>
                <w:b/>
                <w:bCs/>
              </w:rPr>
              <w:t xml:space="preserve">STEP </w:t>
            </w:r>
            <w:r w:rsidR="00A621FC">
              <w:rPr>
                <w:rFonts w:ascii="Calibri" w:eastAsia="Calibri" w:hAnsi="Calibri" w:cs="Times New Roman"/>
                <w:b/>
                <w:bCs/>
              </w:rPr>
              <w:t>1</w:t>
            </w:r>
            <w:r>
              <w:rPr>
                <w:rFonts w:ascii="Calibri" w:eastAsia="Calibri" w:hAnsi="Calibri" w:cs="Times New Roman"/>
                <w:b/>
                <w:bCs/>
              </w:rPr>
              <w:t xml:space="preserve">: </w:t>
            </w:r>
            <w:r w:rsidR="00A621FC">
              <w:rPr>
                <w:rFonts w:ascii="Calibri" w:eastAsia="Calibri" w:hAnsi="Calibri" w:cs="Times New Roman"/>
                <w:b/>
                <w:bCs/>
              </w:rPr>
              <w:t>INPUT</w:t>
            </w:r>
          </w:p>
          <w:p w14:paraId="1DB4B610" w14:textId="5F7393A2" w:rsidR="003F2489" w:rsidRPr="003F2489" w:rsidRDefault="003F2489" w:rsidP="000D5E4F">
            <w:pPr>
              <w:keepNext/>
              <w:jc w:val="center"/>
              <w:rPr>
                <w:rFonts w:ascii="Calibri" w:eastAsia="Calibri" w:hAnsi="Calibri" w:cs="Times New Roman"/>
                <w:b/>
                <w:bCs/>
              </w:rPr>
            </w:pPr>
          </w:p>
        </w:tc>
      </w:tr>
      <w:tr w:rsidR="003F2489" w:rsidRPr="00FA398E" w14:paraId="31604B27" w14:textId="77777777" w:rsidTr="00A621FC">
        <w:tc>
          <w:tcPr>
            <w:tcW w:w="5174" w:type="dxa"/>
            <w:shd w:val="clear" w:color="auto" w:fill="FFFFFF" w:themeFill="background1"/>
          </w:tcPr>
          <w:p w14:paraId="0A01DD64" w14:textId="2F3283EF" w:rsidR="003F2489" w:rsidRDefault="00761497" w:rsidP="000D5E4F">
            <w:pPr>
              <w:pStyle w:val="ListParagraph"/>
              <w:keepNext/>
              <w:numPr>
                <w:ilvl w:val="0"/>
                <w:numId w:val="40"/>
              </w:numPr>
            </w:pPr>
            <w:r>
              <w:t xml:space="preserve">Determine the input </w:t>
            </w:r>
            <w:r w:rsidR="005C0CF7">
              <w:t xml:space="preserve">and output </w:t>
            </w:r>
            <w:r w:rsidR="00117CD4">
              <w:t>variables.</w:t>
            </w:r>
          </w:p>
        </w:tc>
        <w:tc>
          <w:tcPr>
            <w:tcW w:w="5616" w:type="dxa"/>
            <w:shd w:val="clear" w:color="auto" w:fill="FFFFFF" w:themeFill="background1"/>
          </w:tcPr>
          <w:p w14:paraId="6AE81AAA" w14:textId="77777777" w:rsidR="003F2489" w:rsidRDefault="00B7724F" w:rsidP="000D5E4F">
            <w:pPr>
              <w:keepNext/>
              <w:rPr>
                <w:i/>
                <w:iCs/>
              </w:rPr>
            </w:pPr>
            <w:r>
              <w:t xml:space="preserve">The inputs </w:t>
            </w:r>
            <w:r w:rsidR="00235C7D">
              <w:t xml:space="preserve">variables </w:t>
            </w:r>
            <w:r>
              <w:t xml:space="preserve">are </w:t>
            </w:r>
            <w:r w:rsidR="00235C7D">
              <w:t xml:space="preserve">all </w:t>
            </w:r>
            <w:r>
              <w:t>the variables to the right of the equal</w:t>
            </w:r>
            <w:r w:rsidR="00235C7D">
              <w:t>s</w:t>
            </w:r>
            <w:r>
              <w:t xml:space="preserve"> sign, </w:t>
            </w:r>
            <w:r w:rsidRPr="00CB5E82">
              <w:rPr>
                <w:i/>
                <w:iCs/>
              </w:rPr>
              <w:t>Future Value</w:t>
            </w:r>
            <w:r>
              <w:t xml:space="preserve">, </w:t>
            </w:r>
            <w:r w:rsidRPr="00CB5E82">
              <w:rPr>
                <w:i/>
                <w:iCs/>
              </w:rPr>
              <w:t>Rate of Return</w:t>
            </w:r>
            <w:r>
              <w:t xml:space="preserve">, and </w:t>
            </w:r>
            <w:r w:rsidRPr="00CB5E82">
              <w:rPr>
                <w:i/>
                <w:iCs/>
              </w:rPr>
              <w:t>Time</w:t>
            </w:r>
            <w:r>
              <w:rPr>
                <w:i/>
                <w:iCs/>
              </w:rPr>
              <w:t xml:space="preserve">. </w:t>
            </w:r>
          </w:p>
          <w:p w14:paraId="5EAA1875" w14:textId="77777777" w:rsidR="00235C7D" w:rsidRDefault="00235C7D" w:rsidP="000D5E4F">
            <w:pPr>
              <w:keepNext/>
            </w:pPr>
          </w:p>
          <w:p w14:paraId="049709D1" w14:textId="33EC7DC9" w:rsidR="00235C7D" w:rsidRPr="000D5E4F" w:rsidRDefault="00235C7D" w:rsidP="000D5E4F">
            <w:pPr>
              <w:keepNext/>
              <w:rPr>
                <w:i/>
                <w:iCs/>
              </w:rPr>
            </w:pPr>
            <w:r>
              <w:t xml:space="preserve">The output variable is </w:t>
            </w:r>
            <w:r w:rsidR="000D5E4F">
              <w:t xml:space="preserve">the variable to the left of the equals sign, </w:t>
            </w:r>
            <w:r w:rsidR="000D5E4F">
              <w:rPr>
                <w:i/>
                <w:iCs/>
              </w:rPr>
              <w:t>Present Value</w:t>
            </w:r>
          </w:p>
        </w:tc>
      </w:tr>
      <w:tr w:rsidR="00B53459" w:rsidRPr="00FA398E" w14:paraId="0FFB30F6" w14:textId="77777777" w:rsidTr="00A621FC">
        <w:tc>
          <w:tcPr>
            <w:tcW w:w="5174" w:type="dxa"/>
            <w:shd w:val="clear" w:color="auto" w:fill="FFFFFF" w:themeFill="background1"/>
          </w:tcPr>
          <w:p w14:paraId="5F35F862" w14:textId="77777777" w:rsidR="00B53459" w:rsidRPr="00B53459" w:rsidRDefault="00B53459" w:rsidP="000D5E4F">
            <w:pPr>
              <w:pStyle w:val="ListParagraph"/>
              <w:keepNext/>
              <w:numPr>
                <w:ilvl w:val="0"/>
                <w:numId w:val="40"/>
              </w:numPr>
            </w:pPr>
            <w:r>
              <w:t xml:space="preserve">Add the comment line: </w:t>
            </w:r>
            <w:r w:rsidRPr="00046C0E">
              <w:rPr>
                <w:rFonts w:ascii="Courier New" w:hAnsi="Courier New" w:cs="Courier New"/>
                <w:b/>
                <w:bCs/>
              </w:rPr>
              <w:t># INPUT</w:t>
            </w:r>
          </w:p>
          <w:p w14:paraId="2261985E" w14:textId="77777777" w:rsidR="00B53459" w:rsidRDefault="00B53459" w:rsidP="00B53459">
            <w:pPr>
              <w:keepNext/>
            </w:pPr>
          </w:p>
          <w:p w14:paraId="1D7FBD7B" w14:textId="77777777" w:rsidR="00B53459" w:rsidRDefault="00B53459" w:rsidP="00B53459">
            <w:pPr>
              <w:keepNext/>
            </w:pPr>
            <w:r>
              <w:t>Notes:</w:t>
            </w:r>
          </w:p>
          <w:p w14:paraId="6633014A" w14:textId="77777777" w:rsidR="00D53198" w:rsidRDefault="00D53198" w:rsidP="00B53459">
            <w:pPr>
              <w:pStyle w:val="ListParagraph"/>
              <w:keepNext/>
              <w:numPr>
                <w:ilvl w:val="0"/>
                <w:numId w:val="38"/>
              </w:numPr>
            </w:pPr>
            <w:r>
              <w:t>Technically, you don’t have to add a comment.</w:t>
            </w:r>
          </w:p>
          <w:p w14:paraId="0EB7C224" w14:textId="77777777" w:rsidR="00D53198" w:rsidRDefault="00D53198" w:rsidP="00B53459">
            <w:pPr>
              <w:pStyle w:val="ListParagraph"/>
              <w:keepNext/>
              <w:numPr>
                <w:ilvl w:val="0"/>
                <w:numId w:val="38"/>
              </w:numPr>
            </w:pPr>
            <w:r>
              <w:t>C</w:t>
            </w:r>
            <w:r w:rsidR="00B53459">
              <w:t>omments aren’t executed by the computer</w:t>
            </w:r>
            <w:r>
              <w:t>.</w:t>
            </w:r>
          </w:p>
          <w:p w14:paraId="5352279E" w14:textId="6BF3B8DA" w:rsidR="00B53459" w:rsidRDefault="00D53198" w:rsidP="00B53459">
            <w:pPr>
              <w:pStyle w:val="ListParagraph"/>
              <w:keepNext/>
              <w:numPr>
                <w:ilvl w:val="0"/>
                <w:numId w:val="38"/>
              </w:numPr>
            </w:pPr>
            <w:r>
              <w:t>However,</w:t>
            </w:r>
            <w:r w:rsidR="00B53459">
              <w:t xml:space="preserve"> you should add </w:t>
            </w:r>
            <w:r>
              <w:t xml:space="preserve">comments </w:t>
            </w:r>
            <w:r w:rsidR="00B53459">
              <w:t xml:space="preserve">to </w:t>
            </w:r>
            <w:r>
              <w:t>de</w:t>
            </w:r>
            <w:r w:rsidR="00B53459">
              <w:t>note key parts of the code, and to serve as mental signposts when you’re first learning to code.</w:t>
            </w:r>
          </w:p>
        </w:tc>
        <w:tc>
          <w:tcPr>
            <w:tcW w:w="5616" w:type="dxa"/>
            <w:shd w:val="clear" w:color="auto" w:fill="FFFFFF" w:themeFill="background1"/>
          </w:tcPr>
          <w:p w14:paraId="11C6BADB" w14:textId="1B81A8D0" w:rsidR="00B53459" w:rsidRDefault="00B53459" w:rsidP="000D5E4F">
            <w:pPr>
              <w:keepNext/>
            </w:pPr>
            <w:r w:rsidRPr="00B53459">
              <w:drawing>
                <wp:inline distT="0" distB="0" distL="0" distR="0" wp14:anchorId="5835FFEA" wp14:editId="4322425E">
                  <wp:extent cx="3429000" cy="1839595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C30" w:rsidRPr="00FA398E" w14:paraId="4B56DFD0" w14:textId="77777777" w:rsidTr="00A621FC">
        <w:tc>
          <w:tcPr>
            <w:tcW w:w="5174" w:type="dxa"/>
            <w:shd w:val="clear" w:color="auto" w:fill="FFFFFF" w:themeFill="background1"/>
          </w:tcPr>
          <w:p w14:paraId="0375CC79" w14:textId="77777777" w:rsidR="00C47C30" w:rsidRDefault="00C47C30" w:rsidP="00A621FC">
            <w:pPr>
              <w:pStyle w:val="ListParagraph"/>
              <w:numPr>
                <w:ilvl w:val="0"/>
                <w:numId w:val="40"/>
              </w:numPr>
            </w:pPr>
            <w:r>
              <w:t xml:space="preserve">Add code to </w:t>
            </w:r>
            <w:r w:rsidR="00C8591A">
              <w:t xml:space="preserve">assign initial values to </w:t>
            </w:r>
            <w:r w:rsidR="000F74FE">
              <w:t>the input variables.</w:t>
            </w:r>
          </w:p>
          <w:p w14:paraId="6650B413" w14:textId="77777777" w:rsidR="00952D0D" w:rsidRDefault="00952D0D" w:rsidP="00952D0D"/>
          <w:p w14:paraId="6C6E23ED" w14:textId="11FBB2CB" w:rsidR="00952D0D" w:rsidRDefault="00952D0D" w:rsidP="00952D0D">
            <w:r>
              <w:t>Note</w:t>
            </w:r>
            <w:r w:rsidR="00017B43">
              <w:t>s</w:t>
            </w:r>
            <w:r>
              <w:t>:</w:t>
            </w:r>
          </w:p>
          <w:p w14:paraId="2BF76B8C" w14:textId="77777777" w:rsidR="00952D0D" w:rsidRDefault="00D53198" w:rsidP="00017B43">
            <w:pPr>
              <w:pStyle w:val="ListParagraph"/>
              <w:numPr>
                <w:ilvl w:val="0"/>
                <w:numId w:val="38"/>
              </w:numPr>
            </w:pPr>
            <w:r>
              <w:t xml:space="preserve">You have to enter values without $ signs and commas, e.g., </w:t>
            </w:r>
            <w:r>
              <w:lastRenderedPageBreak/>
              <w:t xml:space="preserve">$10,507 must be coded as </w:t>
            </w:r>
            <w:r w:rsidRPr="00046C0E">
              <w:rPr>
                <w:b/>
                <w:bCs/>
              </w:rPr>
              <w:t>10507</w:t>
            </w:r>
          </w:p>
          <w:p w14:paraId="39EA318B" w14:textId="77777777" w:rsidR="00D53198" w:rsidRPr="00046C0E" w:rsidRDefault="00D53198" w:rsidP="00017B43">
            <w:pPr>
              <w:pStyle w:val="ListParagraph"/>
              <w:numPr>
                <w:ilvl w:val="0"/>
                <w:numId w:val="38"/>
              </w:numPr>
              <w:rPr>
                <w:b/>
                <w:bCs/>
              </w:rPr>
            </w:pPr>
            <w:r>
              <w:t xml:space="preserve">You have to enter percentages as decimals, e.g., 15% must be coded as </w:t>
            </w:r>
            <w:r w:rsidRPr="00046C0E">
              <w:rPr>
                <w:b/>
                <w:bCs/>
              </w:rPr>
              <w:t>0.15</w:t>
            </w:r>
          </w:p>
          <w:p w14:paraId="55FCB6F8" w14:textId="50C2363B" w:rsidR="00D53198" w:rsidRDefault="00D53198" w:rsidP="00017B43">
            <w:pPr>
              <w:pStyle w:val="ListParagraph"/>
              <w:numPr>
                <w:ilvl w:val="0"/>
                <w:numId w:val="38"/>
              </w:numPr>
            </w:pPr>
            <w:r>
              <w:t>You could also enter 15% as 15/100 vs .15</w:t>
            </w:r>
          </w:p>
        </w:tc>
        <w:tc>
          <w:tcPr>
            <w:tcW w:w="5616" w:type="dxa"/>
            <w:shd w:val="clear" w:color="auto" w:fill="FFFFFF" w:themeFill="background1"/>
          </w:tcPr>
          <w:p w14:paraId="5B04344A" w14:textId="111C1D91" w:rsidR="00C47C30" w:rsidRPr="001C2159" w:rsidRDefault="00D53198" w:rsidP="00A42F94">
            <w:r w:rsidRPr="00D53198">
              <w:lastRenderedPageBreak/>
              <w:drawing>
                <wp:inline distT="0" distB="0" distL="0" distR="0" wp14:anchorId="7EA6F31A" wp14:editId="6E8758C2">
                  <wp:extent cx="3429000" cy="1839595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D2C" w:rsidRPr="00FA398E" w14:paraId="4CB512A7" w14:textId="77777777" w:rsidTr="008A7D2C">
        <w:tc>
          <w:tcPr>
            <w:tcW w:w="10790" w:type="dxa"/>
            <w:gridSpan w:val="2"/>
            <w:shd w:val="clear" w:color="auto" w:fill="000000" w:themeFill="text1"/>
          </w:tcPr>
          <w:p w14:paraId="04C77895" w14:textId="77777777" w:rsidR="001A1CE1" w:rsidRDefault="001A1CE1" w:rsidP="008A7D2C">
            <w:pPr>
              <w:jc w:val="center"/>
              <w:rPr>
                <w:b/>
                <w:bCs/>
              </w:rPr>
            </w:pPr>
          </w:p>
          <w:p w14:paraId="33510F2F" w14:textId="77777777" w:rsidR="008A7D2C" w:rsidRDefault="008A7D2C" w:rsidP="008A7D2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STEP 2: </w:t>
            </w:r>
            <w:r w:rsidR="00B104F2">
              <w:rPr>
                <w:b/>
                <w:bCs/>
              </w:rPr>
              <w:t>PROCESSING</w:t>
            </w:r>
          </w:p>
          <w:p w14:paraId="08555546" w14:textId="73698CF2" w:rsidR="001A1CE1" w:rsidRPr="008A7D2C" w:rsidRDefault="001A1CE1" w:rsidP="008A7D2C">
            <w:pPr>
              <w:jc w:val="center"/>
              <w:rPr>
                <w:b/>
                <w:bCs/>
              </w:rPr>
            </w:pPr>
          </w:p>
        </w:tc>
      </w:tr>
      <w:tr w:rsidR="00046C0E" w:rsidRPr="00FA398E" w14:paraId="6ECEE73A" w14:textId="77777777" w:rsidTr="00A621FC">
        <w:tc>
          <w:tcPr>
            <w:tcW w:w="5174" w:type="dxa"/>
            <w:shd w:val="clear" w:color="auto" w:fill="FFFFFF" w:themeFill="background1"/>
          </w:tcPr>
          <w:p w14:paraId="6008FCF6" w14:textId="59BAC3E2" w:rsidR="00046C0E" w:rsidRDefault="00046C0E" w:rsidP="0011628F">
            <w:pPr>
              <w:pStyle w:val="ListParagraph"/>
              <w:numPr>
                <w:ilvl w:val="0"/>
                <w:numId w:val="42"/>
              </w:numPr>
            </w:pPr>
            <w:r>
              <w:t xml:space="preserve">Add the comment </w:t>
            </w:r>
            <w:r w:rsidRPr="00046C0E">
              <w:rPr>
                <w:rFonts w:ascii="Courier New" w:hAnsi="Courier New" w:cs="Courier New"/>
                <w:b/>
                <w:bCs/>
              </w:rPr>
              <w:t xml:space="preserve"># </w:t>
            </w:r>
            <w:r>
              <w:rPr>
                <w:rFonts w:ascii="Courier New" w:hAnsi="Courier New" w:cs="Courier New"/>
                <w:b/>
                <w:bCs/>
              </w:rPr>
              <w:t>PROCESSING</w:t>
            </w:r>
          </w:p>
        </w:tc>
        <w:tc>
          <w:tcPr>
            <w:tcW w:w="5616" w:type="dxa"/>
            <w:shd w:val="clear" w:color="auto" w:fill="FFFFFF" w:themeFill="background1"/>
          </w:tcPr>
          <w:p w14:paraId="53DD6094" w14:textId="2696E5ED" w:rsidR="00046C0E" w:rsidRPr="000A45B6" w:rsidRDefault="00046C0E" w:rsidP="00A42F94">
            <w:pPr>
              <w:rPr>
                <w:noProof/>
              </w:rPr>
            </w:pPr>
            <w:r w:rsidRPr="00046C0E">
              <w:rPr>
                <w:noProof/>
              </w:rPr>
              <w:drawing>
                <wp:inline distT="0" distB="0" distL="0" distR="0" wp14:anchorId="05FF831A" wp14:editId="3655334B">
                  <wp:extent cx="6858000" cy="36791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7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D2C" w:rsidRPr="00FA398E" w14:paraId="7CAE5AB4" w14:textId="77777777" w:rsidTr="00A621FC">
        <w:tc>
          <w:tcPr>
            <w:tcW w:w="5174" w:type="dxa"/>
            <w:shd w:val="clear" w:color="auto" w:fill="FFFFFF" w:themeFill="background1"/>
          </w:tcPr>
          <w:p w14:paraId="1E9EEA2D" w14:textId="77777777" w:rsidR="008A7D2C" w:rsidRDefault="007B642F" w:rsidP="0011628F">
            <w:pPr>
              <w:pStyle w:val="ListParagraph"/>
              <w:numPr>
                <w:ilvl w:val="0"/>
                <w:numId w:val="42"/>
              </w:numPr>
            </w:pPr>
            <w:r>
              <w:t>Code the equation</w:t>
            </w:r>
          </w:p>
          <w:p w14:paraId="07EEEFFF" w14:textId="77777777" w:rsidR="00017B43" w:rsidRDefault="00017B43" w:rsidP="00017B43"/>
          <w:p w14:paraId="438B037A" w14:textId="77777777" w:rsidR="00017B43" w:rsidRDefault="00017B43" w:rsidP="00017B43">
            <w:r>
              <w:t>Notes:</w:t>
            </w:r>
          </w:p>
          <w:p w14:paraId="1CD79533" w14:textId="6E03436A" w:rsidR="00017B43" w:rsidRDefault="00017B43" w:rsidP="00017B43">
            <w:pPr>
              <w:pStyle w:val="ListParagraph"/>
              <w:numPr>
                <w:ilvl w:val="0"/>
                <w:numId w:val="38"/>
              </w:numPr>
            </w:pPr>
            <w:r>
              <w:t xml:space="preserve">I added a comment marking the </w:t>
            </w:r>
            <w:r w:rsidR="00CF6AEF">
              <w:t>P</w:t>
            </w:r>
            <w:r>
              <w:t>rocessing sectio</w:t>
            </w:r>
            <w:r w:rsidR="00B104F2">
              <w:t>n</w:t>
            </w:r>
          </w:p>
          <w:p w14:paraId="7A9B8889" w14:textId="09D566AB" w:rsidR="00B104F2" w:rsidRDefault="00B104F2" w:rsidP="00017B43">
            <w:pPr>
              <w:pStyle w:val="ListParagraph"/>
              <w:numPr>
                <w:ilvl w:val="0"/>
                <w:numId w:val="38"/>
              </w:numPr>
            </w:pPr>
            <w:r>
              <w:lastRenderedPageBreak/>
              <w:t>I commented the present value formula to the right</w:t>
            </w:r>
            <w:r w:rsidR="001A1CE1">
              <w:t xml:space="preserve"> of the statement (line 9)</w:t>
            </w:r>
            <w:r>
              <w:t>.</w:t>
            </w:r>
          </w:p>
        </w:tc>
        <w:tc>
          <w:tcPr>
            <w:tcW w:w="5616" w:type="dxa"/>
            <w:shd w:val="clear" w:color="auto" w:fill="FFFFFF" w:themeFill="background1"/>
          </w:tcPr>
          <w:p w14:paraId="3BD1DA3E" w14:textId="54A1B4E5" w:rsidR="008A7D2C" w:rsidRPr="005A7E8A" w:rsidRDefault="000A45B6" w:rsidP="00A42F94">
            <w:r w:rsidRPr="000A45B6">
              <w:rPr>
                <w:noProof/>
              </w:rPr>
              <w:lastRenderedPageBreak/>
              <w:drawing>
                <wp:inline distT="0" distB="0" distL="0" distR="0" wp14:anchorId="5AA58AC2" wp14:editId="693A5832">
                  <wp:extent cx="3383280" cy="1818513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0" cy="1818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C0E" w:rsidRPr="00FA398E" w14:paraId="79B8D6AC" w14:textId="77777777" w:rsidTr="00A621FC">
        <w:tc>
          <w:tcPr>
            <w:tcW w:w="5174" w:type="dxa"/>
            <w:shd w:val="clear" w:color="auto" w:fill="FFFFFF" w:themeFill="background1"/>
          </w:tcPr>
          <w:p w14:paraId="27A4E956" w14:textId="77777777" w:rsidR="00046C0E" w:rsidRDefault="00046C0E" w:rsidP="0011628F">
            <w:pPr>
              <w:pStyle w:val="ListParagraph"/>
              <w:numPr>
                <w:ilvl w:val="0"/>
                <w:numId w:val="42"/>
              </w:numPr>
            </w:pPr>
          </w:p>
        </w:tc>
        <w:tc>
          <w:tcPr>
            <w:tcW w:w="5616" w:type="dxa"/>
            <w:shd w:val="clear" w:color="auto" w:fill="FFFFFF" w:themeFill="background1"/>
          </w:tcPr>
          <w:p w14:paraId="7C984C6C" w14:textId="77777777" w:rsidR="00046C0E" w:rsidRPr="000A45B6" w:rsidRDefault="00046C0E" w:rsidP="00A42F94">
            <w:pPr>
              <w:rPr>
                <w:noProof/>
              </w:rPr>
            </w:pPr>
          </w:p>
        </w:tc>
      </w:tr>
      <w:tr w:rsidR="001A1CE1" w:rsidRPr="00FA398E" w14:paraId="01CA7F4C" w14:textId="77777777" w:rsidTr="001A1CE1">
        <w:tc>
          <w:tcPr>
            <w:tcW w:w="10790" w:type="dxa"/>
            <w:gridSpan w:val="2"/>
            <w:shd w:val="clear" w:color="auto" w:fill="000000" w:themeFill="text1"/>
          </w:tcPr>
          <w:p w14:paraId="1C8B70E2" w14:textId="77777777" w:rsidR="001A1CE1" w:rsidRDefault="001A1CE1" w:rsidP="001A1CE1">
            <w:pPr>
              <w:keepNext/>
              <w:jc w:val="center"/>
              <w:rPr>
                <w:b/>
                <w:bCs/>
              </w:rPr>
            </w:pPr>
          </w:p>
          <w:p w14:paraId="52597E6F" w14:textId="511E4586" w:rsidR="001A1CE1" w:rsidRDefault="00F842AA" w:rsidP="001A1CE1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STEP 3: </w:t>
            </w:r>
            <w:r w:rsidR="001A1CE1">
              <w:rPr>
                <w:b/>
                <w:bCs/>
              </w:rPr>
              <w:t>OUTPUT</w:t>
            </w:r>
          </w:p>
          <w:p w14:paraId="3589C800" w14:textId="2C7652F6" w:rsidR="001A1CE1" w:rsidRPr="001A1CE1" w:rsidRDefault="001A1CE1" w:rsidP="001A1CE1">
            <w:pPr>
              <w:keepNext/>
              <w:jc w:val="center"/>
              <w:rPr>
                <w:b/>
                <w:bCs/>
              </w:rPr>
            </w:pPr>
          </w:p>
        </w:tc>
      </w:tr>
      <w:tr w:rsidR="001A1CE1" w:rsidRPr="00FA398E" w14:paraId="5AF97A46" w14:textId="77777777" w:rsidTr="00A621FC">
        <w:tc>
          <w:tcPr>
            <w:tcW w:w="5174" w:type="dxa"/>
            <w:shd w:val="clear" w:color="auto" w:fill="FFFFFF" w:themeFill="background1"/>
          </w:tcPr>
          <w:p w14:paraId="381F7D6F" w14:textId="77777777" w:rsidR="001A1CE1" w:rsidRDefault="00CC0C7F" w:rsidP="00CC0C7F">
            <w:pPr>
              <w:pStyle w:val="ListParagraph"/>
              <w:keepNext/>
              <w:numPr>
                <w:ilvl w:val="0"/>
                <w:numId w:val="43"/>
              </w:numPr>
            </w:pPr>
            <w:r>
              <w:t>Display the result in the console window.</w:t>
            </w:r>
          </w:p>
          <w:p w14:paraId="381FDC44" w14:textId="77777777" w:rsidR="00B55D08" w:rsidRDefault="00B55D08" w:rsidP="00B55D08">
            <w:pPr>
              <w:keepNext/>
            </w:pPr>
          </w:p>
          <w:p w14:paraId="4D72B645" w14:textId="77777777" w:rsidR="00B55D08" w:rsidRDefault="00B55D08" w:rsidP="00B55D08">
            <w:pPr>
              <w:keepNext/>
            </w:pPr>
            <w:r>
              <w:t>Notes:</w:t>
            </w:r>
          </w:p>
          <w:p w14:paraId="30B7C7FA" w14:textId="7988F259" w:rsidR="00B55D08" w:rsidRDefault="00B55D08" w:rsidP="00B55D08">
            <w:pPr>
              <w:pStyle w:val="ListParagraph"/>
              <w:keepNext/>
              <w:numPr>
                <w:ilvl w:val="0"/>
                <w:numId w:val="38"/>
              </w:numPr>
            </w:pPr>
            <w:r>
              <w:t xml:space="preserve">Again, note the Output section comment and the </w:t>
            </w:r>
            <w:r w:rsidR="00CF6AEF">
              <w:t>statement comment to the right</w:t>
            </w:r>
          </w:p>
        </w:tc>
        <w:tc>
          <w:tcPr>
            <w:tcW w:w="5616" w:type="dxa"/>
            <w:shd w:val="clear" w:color="auto" w:fill="FFFFFF" w:themeFill="background1"/>
          </w:tcPr>
          <w:p w14:paraId="157F9811" w14:textId="0E2A4214" w:rsidR="001A1CE1" w:rsidRPr="000A45B6" w:rsidRDefault="00A75EF9" w:rsidP="001A1CE1">
            <w:pPr>
              <w:keepNext/>
            </w:pPr>
            <w:r w:rsidRPr="00A75EF9">
              <w:rPr>
                <w:noProof/>
              </w:rPr>
              <w:drawing>
                <wp:inline distT="0" distB="0" distL="0" distR="0" wp14:anchorId="0635A2A1" wp14:editId="12953501">
                  <wp:extent cx="3383280" cy="1818513"/>
                  <wp:effectExtent l="0" t="0" r="762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0" cy="1818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AEF" w:rsidRPr="00FA398E" w14:paraId="361DF106" w14:textId="77777777" w:rsidTr="003D5F2A">
        <w:tc>
          <w:tcPr>
            <w:tcW w:w="10790" w:type="dxa"/>
            <w:gridSpan w:val="2"/>
            <w:shd w:val="clear" w:color="auto" w:fill="000000" w:themeFill="text1"/>
          </w:tcPr>
          <w:p w14:paraId="1AE21BD7" w14:textId="77777777" w:rsidR="00CF6AEF" w:rsidRDefault="00CF6AEF" w:rsidP="003D5F2A">
            <w:pPr>
              <w:keepNext/>
              <w:jc w:val="center"/>
              <w:rPr>
                <w:b/>
                <w:bCs/>
              </w:rPr>
            </w:pPr>
          </w:p>
          <w:p w14:paraId="6F52CDC3" w14:textId="0FBD5558" w:rsidR="00CF6AEF" w:rsidRDefault="00F842AA" w:rsidP="003D5F2A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STEP 4: </w:t>
            </w:r>
            <w:r w:rsidR="00CF6AEF">
              <w:rPr>
                <w:b/>
                <w:bCs/>
              </w:rPr>
              <w:t>TEST</w:t>
            </w:r>
          </w:p>
          <w:p w14:paraId="56AC96B1" w14:textId="77777777" w:rsidR="00CF6AEF" w:rsidRPr="001A1CE1" w:rsidRDefault="00CF6AEF" w:rsidP="003D5F2A">
            <w:pPr>
              <w:keepNext/>
              <w:jc w:val="center"/>
              <w:rPr>
                <w:b/>
                <w:bCs/>
              </w:rPr>
            </w:pPr>
          </w:p>
        </w:tc>
      </w:tr>
      <w:tr w:rsidR="00CF6AEF" w:rsidRPr="00FA398E" w14:paraId="7A5C20AE" w14:textId="77777777" w:rsidTr="00A621FC">
        <w:tc>
          <w:tcPr>
            <w:tcW w:w="5174" w:type="dxa"/>
            <w:shd w:val="clear" w:color="auto" w:fill="FFFFFF" w:themeFill="background1"/>
          </w:tcPr>
          <w:p w14:paraId="70E06243" w14:textId="46E7B2C8" w:rsidR="00A005A4" w:rsidRDefault="008F591E" w:rsidP="00A005A4">
            <w:pPr>
              <w:pStyle w:val="ListParagraph"/>
              <w:keepNext/>
              <w:numPr>
                <w:ilvl w:val="0"/>
                <w:numId w:val="44"/>
              </w:numPr>
            </w:pPr>
            <w:r>
              <w:t>Debug</w:t>
            </w:r>
            <w:r w:rsidR="00A005A4">
              <w:t xml:space="preserve"> &gt; Start Debugging</w:t>
            </w:r>
            <w:r w:rsidR="00A005A4">
              <w:br/>
              <w:t>OR</w:t>
            </w:r>
            <w:r w:rsidR="00A005A4">
              <w:br/>
              <w:t>Bug Icon &gt; Run Arrow</w:t>
            </w:r>
            <w:r w:rsidR="00A005A4">
              <w:br/>
              <w:t>OR</w:t>
            </w:r>
          </w:p>
          <w:p w14:paraId="41C2808B" w14:textId="2E0D65B0" w:rsidR="00A005A4" w:rsidRDefault="00A005A4" w:rsidP="00A005A4">
            <w:pPr>
              <w:pStyle w:val="ListParagraph"/>
              <w:keepNext/>
              <w:ind w:left="360"/>
            </w:pPr>
            <w:r>
              <w:t>F5</w:t>
            </w:r>
          </w:p>
          <w:p w14:paraId="5E74C796" w14:textId="77777777" w:rsidR="00CF6AEF" w:rsidRDefault="00CF6AEF" w:rsidP="003D5F2A">
            <w:pPr>
              <w:keepNext/>
            </w:pPr>
          </w:p>
          <w:p w14:paraId="4119A567" w14:textId="77777777" w:rsidR="00CF6AEF" w:rsidRDefault="00CF6AEF" w:rsidP="003D5F2A">
            <w:pPr>
              <w:keepNext/>
            </w:pPr>
            <w:r>
              <w:t>Notes:</w:t>
            </w:r>
          </w:p>
          <w:p w14:paraId="1821F4D5" w14:textId="77777777" w:rsidR="00CF6AEF" w:rsidRDefault="00CF6AEF" w:rsidP="003D5F2A">
            <w:pPr>
              <w:pStyle w:val="ListParagraph"/>
              <w:keepNext/>
              <w:numPr>
                <w:ilvl w:val="0"/>
                <w:numId w:val="38"/>
              </w:numPr>
            </w:pPr>
            <w:r>
              <w:t>Again, note the Output section comment and the statement comment to the right</w:t>
            </w:r>
          </w:p>
          <w:p w14:paraId="6B38BA5B" w14:textId="77777777" w:rsidR="003870B2" w:rsidRDefault="003870B2" w:rsidP="003870B2">
            <w:pPr>
              <w:keepNext/>
            </w:pPr>
          </w:p>
          <w:p w14:paraId="0FEB2714" w14:textId="015532ED" w:rsidR="003870B2" w:rsidRDefault="003870B2" w:rsidP="003870B2">
            <w:pPr>
              <w:keepNext/>
              <w:jc w:val="center"/>
            </w:pPr>
            <w:r>
              <w:t>WE’RE DONE!!!</w:t>
            </w:r>
          </w:p>
        </w:tc>
        <w:tc>
          <w:tcPr>
            <w:tcW w:w="5616" w:type="dxa"/>
            <w:shd w:val="clear" w:color="auto" w:fill="FFFFFF" w:themeFill="background1"/>
          </w:tcPr>
          <w:p w14:paraId="4B46E8C1" w14:textId="3F3A0391" w:rsidR="00CF6AEF" w:rsidRPr="000A45B6" w:rsidRDefault="00BA7552" w:rsidP="003D5F2A">
            <w:pPr>
              <w:keepNext/>
            </w:pPr>
            <w:r w:rsidRPr="00BA7552">
              <w:rPr>
                <w:noProof/>
              </w:rPr>
              <w:drawing>
                <wp:inline distT="0" distB="0" distL="0" distR="0" wp14:anchorId="2FA79BC6" wp14:editId="4EB80CFA">
                  <wp:extent cx="3383280" cy="1818513"/>
                  <wp:effectExtent l="0" t="0" r="762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0" cy="1818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0B2" w:rsidRPr="00FA398E" w14:paraId="00061CF4" w14:textId="77777777" w:rsidTr="00137AD5">
        <w:tc>
          <w:tcPr>
            <w:tcW w:w="10790" w:type="dxa"/>
            <w:gridSpan w:val="2"/>
            <w:shd w:val="clear" w:color="auto" w:fill="000000" w:themeFill="text1"/>
          </w:tcPr>
          <w:p w14:paraId="106E739D" w14:textId="77777777" w:rsidR="00137AD5" w:rsidRDefault="00137AD5" w:rsidP="003870B2">
            <w:pPr>
              <w:keepNext/>
              <w:jc w:val="center"/>
              <w:rPr>
                <w:b/>
                <w:bCs/>
              </w:rPr>
            </w:pPr>
          </w:p>
          <w:p w14:paraId="19DA89DB" w14:textId="054C7759" w:rsidR="003870B2" w:rsidRDefault="00F842AA" w:rsidP="003870B2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STEP 2A: </w:t>
            </w:r>
            <w:r w:rsidR="00137AD5">
              <w:rPr>
                <w:b/>
                <w:bCs/>
              </w:rPr>
              <w:t xml:space="preserve">PROCESSING </w:t>
            </w:r>
            <w:r>
              <w:rPr>
                <w:b/>
                <w:bCs/>
              </w:rPr>
              <w:t>(</w:t>
            </w:r>
            <w:r w:rsidR="00137AD5">
              <w:rPr>
                <w:b/>
                <w:bCs/>
              </w:rPr>
              <w:t>ALTERNATIVES</w:t>
            </w:r>
            <w:r>
              <w:rPr>
                <w:b/>
                <w:bCs/>
              </w:rPr>
              <w:t>)</w:t>
            </w:r>
          </w:p>
          <w:p w14:paraId="39AEBFF0" w14:textId="785617C3" w:rsidR="00137AD5" w:rsidRPr="003870B2" w:rsidRDefault="00137AD5" w:rsidP="003870B2">
            <w:pPr>
              <w:keepNext/>
              <w:jc w:val="center"/>
              <w:rPr>
                <w:b/>
                <w:bCs/>
              </w:rPr>
            </w:pPr>
          </w:p>
        </w:tc>
      </w:tr>
      <w:tr w:rsidR="003870B2" w:rsidRPr="00FA398E" w14:paraId="0FED0804" w14:textId="77777777" w:rsidTr="00A621FC">
        <w:tc>
          <w:tcPr>
            <w:tcW w:w="5174" w:type="dxa"/>
            <w:shd w:val="clear" w:color="auto" w:fill="FFFFFF" w:themeFill="background1"/>
          </w:tcPr>
          <w:p w14:paraId="07134585" w14:textId="006CF441" w:rsidR="00690544" w:rsidRDefault="00E63A16" w:rsidP="00CF6AEF">
            <w:pPr>
              <w:keepNext/>
            </w:pPr>
            <w:r>
              <w:lastRenderedPageBreak/>
              <w:t xml:space="preserve">Sometimes the equations are so </w:t>
            </w:r>
            <w:r w:rsidR="00ED5E4E">
              <w:t xml:space="preserve">complex </w:t>
            </w:r>
            <w:r>
              <w:t xml:space="preserve">that </w:t>
            </w:r>
            <w:r w:rsidR="006E57F6">
              <w:t>you have to assign variables to expressions</w:t>
            </w:r>
            <w:r w:rsidR="00ED5E4E">
              <w:t xml:space="preserve"> before doing the final calculation</w:t>
            </w:r>
            <w:r w:rsidR="00C27467">
              <w:t>.</w:t>
            </w:r>
            <w:r w:rsidR="00690544">
              <w:t xml:space="preserve"> Here’s one example</w:t>
            </w:r>
          </w:p>
          <w:p w14:paraId="100C7249" w14:textId="1F427F43" w:rsidR="00690544" w:rsidRDefault="00690544" w:rsidP="00CF6AEF">
            <w:pPr>
              <w:keepNext/>
            </w:pPr>
            <w:r>
              <w:t>Note:</w:t>
            </w:r>
          </w:p>
          <w:p w14:paraId="5518EADB" w14:textId="31AF571F" w:rsidR="00690544" w:rsidRDefault="00690544" w:rsidP="00690544">
            <w:pPr>
              <w:pStyle w:val="ListParagraph"/>
              <w:keepNext/>
              <w:numPr>
                <w:ilvl w:val="0"/>
                <w:numId w:val="38"/>
              </w:numPr>
            </w:pPr>
            <w:r>
              <w:t xml:space="preserve">I declared </w:t>
            </w:r>
            <w:r w:rsidRPr="00690544">
              <w:rPr>
                <w:shd w:val="clear" w:color="auto" w:fill="E7E6E6" w:themeFill="background2"/>
              </w:rPr>
              <w:t>top</w:t>
            </w:r>
            <w:r>
              <w:t xml:space="preserve"> and </w:t>
            </w:r>
            <w:r w:rsidRPr="00690544">
              <w:rPr>
                <w:shd w:val="clear" w:color="auto" w:fill="E7E6E6" w:themeFill="background2"/>
              </w:rPr>
              <w:t>bottom</w:t>
            </w:r>
            <w:r>
              <w:t xml:space="preserve"> variables</w:t>
            </w:r>
          </w:p>
          <w:p w14:paraId="7EA3D99E" w14:textId="0D216D68" w:rsidR="00690544" w:rsidRDefault="00DE4841" w:rsidP="00690544">
            <w:pPr>
              <w:pStyle w:val="ListParagraph"/>
              <w:keepNext/>
              <w:numPr>
                <w:ilvl w:val="0"/>
                <w:numId w:val="38"/>
              </w:numPr>
            </w:pPr>
            <w:r>
              <w:t>Lines 10-12 is the new PV calculation using top &amp; bottom</w:t>
            </w:r>
          </w:p>
          <w:p w14:paraId="1A36B350" w14:textId="77777777" w:rsidR="00C27467" w:rsidRDefault="00DE4841" w:rsidP="00CF6AEF">
            <w:pPr>
              <w:pStyle w:val="ListParagraph"/>
              <w:keepNext/>
              <w:numPr>
                <w:ilvl w:val="0"/>
                <w:numId w:val="38"/>
              </w:numPr>
            </w:pPr>
            <w:r>
              <w:t>Line 13 is the original PV formula commented out so the computer doesn’t run it.</w:t>
            </w:r>
          </w:p>
          <w:p w14:paraId="695CF5F8" w14:textId="68B5AB26" w:rsidR="00DE4841" w:rsidRDefault="00DE4841" w:rsidP="00CF6AEF">
            <w:pPr>
              <w:pStyle w:val="ListParagraph"/>
              <w:keepNext/>
              <w:numPr>
                <w:ilvl w:val="0"/>
                <w:numId w:val="38"/>
              </w:numPr>
            </w:pPr>
            <w:r>
              <w:t>The answer is the same: $5000.11</w:t>
            </w:r>
          </w:p>
        </w:tc>
        <w:tc>
          <w:tcPr>
            <w:tcW w:w="5616" w:type="dxa"/>
            <w:shd w:val="clear" w:color="auto" w:fill="FFFFFF" w:themeFill="background1"/>
          </w:tcPr>
          <w:p w14:paraId="2E550D53" w14:textId="0C238C33" w:rsidR="003870B2" w:rsidRPr="00B55D08" w:rsidRDefault="00544EA2" w:rsidP="001A1CE1">
            <w:pPr>
              <w:keepNext/>
            </w:pPr>
            <w:r w:rsidRPr="00544EA2">
              <w:rPr>
                <w:noProof/>
              </w:rPr>
              <w:drawing>
                <wp:inline distT="0" distB="0" distL="0" distR="0" wp14:anchorId="4AC64250" wp14:editId="75B1DA10">
                  <wp:extent cx="3383280" cy="1818513"/>
                  <wp:effectExtent l="0" t="0" r="762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0" cy="1818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80EEC" w14:textId="77777777" w:rsidR="00E07E9F" w:rsidRDefault="00E07E9F" w:rsidP="004A39A8"/>
    <w:p w14:paraId="5F348FC0" w14:textId="77CEDF34" w:rsidR="00E63FFF" w:rsidRPr="00797612" w:rsidRDefault="00D53BBF" w:rsidP="004A39A8">
      <w:pPr>
        <w:rPr>
          <w:b/>
          <w:bCs/>
          <w:i/>
          <w:iCs/>
        </w:rPr>
      </w:pPr>
      <w:r w:rsidRPr="00797612">
        <w:rPr>
          <w:b/>
          <w:bCs/>
          <w:i/>
          <w:iCs/>
        </w:rPr>
        <w:t>Don’t be afraid to put complex expressions in variables and to substitute those variables in the original equation.</w:t>
      </w:r>
    </w:p>
    <w:p w14:paraId="5655B969" w14:textId="31B6E429" w:rsidR="00D53BBF" w:rsidRDefault="00D53BBF" w:rsidP="004A39A8"/>
    <w:p w14:paraId="505BCBC4" w14:textId="03F23092" w:rsidR="00D53BBF" w:rsidRDefault="00D53BBF" w:rsidP="004A39A8">
      <w:r>
        <w:t xml:space="preserve">That’s it. I have </w:t>
      </w:r>
      <w:r w:rsidR="00797612">
        <w:t xml:space="preserve">given hints / solved </w:t>
      </w:r>
      <w:r>
        <w:t xml:space="preserve">2 or the 20 </w:t>
      </w:r>
      <w:r w:rsidR="00797612">
        <w:t xml:space="preserve">homework </w:t>
      </w:r>
      <w:r>
        <w:t>questions</w:t>
      </w:r>
      <w:r w:rsidR="00797612">
        <w:t>, now practice programming with the other 18!</w:t>
      </w:r>
    </w:p>
    <w:p w14:paraId="1248CD9A" w14:textId="0E043748" w:rsidR="00797612" w:rsidRDefault="00797612" w:rsidP="004A39A8"/>
    <w:p w14:paraId="52C990AF" w14:textId="58951E51" w:rsidR="00797612" w:rsidRDefault="00797612" w:rsidP="004A39A8">
      <w:r>
        <w:t>Good luck!</w:t>
      </w:r>
    </w:p>
    <w:p w14:paraId="2420DA50" w14:textId="31241E65" w:rsidR="003B7AD3" w:rsidRPr="003B7AD3" w:rsidRDefault="00CF66F5" w:rsidP="004A39A8">
      <w:pPr>
        <w:rPr>
          <w:i/>
          <w:iCs/>
        </w:rPr>
      </w:pPr>
      <w:r>
        <w:rPr>
          <w:i/>
          <w:iCs/>
        </w:rPr>
        <w:t xml:space="preserve"> </w:t>
      </w:r>
    </w:p>
    <w:sectPr w:rsidR="003B7AD3" w:rsidRPr="003B7AD3" w:rsidSect="00F74D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6049A2"/>
    <w:multiLevelType w:val="hybridMultilevel"/>
    <w:tmpl w:val="5A3657E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42115B6"/>
    <w:multiLevelType w:val="hybridMultilevel"/>
    <w:tmpl w:val="98B4CE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05106D3E"/>
    <w:multiLevelType w:val="hybridMultilevel"/>
    <w:tmpl w:val="A53C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686722C"/>
    <w:multiLevelType w:val="hybridMultilevel"/>
    <w:tmpl w:val="7A4ADD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06DC6044"/>
    <w:multiLevelType w:val="hybridMultilevel"/>
    <w:tmpl w:val="7700D914"/>
    <w:lvl w:ilvl="0" w:tplc="9D8A42B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09A6660E"/>
    <w:multiLevelType w:val="hybridMultilevel"/>
    <w:tmpl w:val="2200E21E"/>
    <w:lvl w:ilvl="0" w:tplc="00841ADE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1120315B"/>
    <w:multiLevelType w:val="hybridMultilevel"/>
    <w:tmpl w:val="5BBE0F8E"/>
    <w:lvl w:ilvl="0" w:tplc="D444CB4E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254744EF"/>
    <w:multiLevelType w:val="hybridMultilevel"/>
    <w:tmpl w:val="7A4ADD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6942E5A"/>
    <w:multiLevelType w:val="hybridMultilevel"/>
    <w:tmpl w:val="713C77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AD32832"/>
    <w:multiLevelType w:val="hybridMultilevel"/>
    <w:tmpl w:val="C71AAC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39F53B44"/>
    <w:multiLevelType w:val="hybridMultilevel"/>
    <w:tmpl w:val="975076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3B3A6274"/>
    <w:multiLevelType w:val="hybridMultilevel"/>
    <w:tmpl w:val="057CD276"/>
    <w:lvl w:ilvl="0" w:tplc="D444CB4E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24E668F"/>
    <w:multiLevelType w:val="hybridMultilevel"/>
    <w:tmpl w:val="81BA1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4A8D552C"/>
    <w:multiLevelType w:val="hybridMultilevel"/>
    <w:tmpl w:val="1876D6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F1104C3"/>
    <w:multiLevelType w:val="hybridMultilevel"/>
    <w:tmpl w:val="BD6673F4"/>
    <w:lvl w:ilvl="0" w:tplc="0B309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5672928"/>
    <w:multiLevelType w:val="hybridMultilevel"/>
    <w:tmpl w:val="3F7E5724"/>
    <w:lvl w:ilvl="0" w:tplc="D444CB4E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73F31F1"/>
    <w:multiLevelType w:val="hybridMultilevel"/>
    <w:tmpl w:val="2CA03E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D1811F1"/>
    <w:multiLevelType w:val="hybridMultilevel"/>
    <w:tmpl w:val="1A4AEC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5CC7500"/>
    <w:multiLevelType w:val="hybridMultilevel"/>
    <w:tmpl w:val="D27469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AC955BD"/>
    <w:multiLevelType w:val="hybridMultilevel"/>
    <w:tmpl w:val="BD6673F4"/>
    <w:lvl w:ilvl="0" w:tplc="0B309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BEC530A"/>
    <w:multiLevelType w:val="hybridMultilevel"/>
    <w:tmpl w:val="EBE06EB0"/>
    <w:lvl w:ilvl="0" w:tplc="9D8A42B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35"/>
  </w:num>
  <w:num w:numId="2">
    <w:abstractNumId w:val="18"/>
  </w:num>
  <w:num w:numId="3">
    <w:abstractNumId w:val="11"/>
  </w:num>
  <w:num w:numId="4">
    <w:abstractNumId w:val="39"/>
  </w:num>
  <w:num w:numId="5">
    <w:abstractNumId w:val="20"/>
  </w:num>
  <w:num w:numId="6">
    <w:abstractNumId w:val="27"/>
  </w:num>
  <w:num w:numId="7">
    <w:abstractNumId w:val="31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3"/>
  </w:num>
  <w:num w:numId="19">
    <w:abstractNumId w:val="25"/>
  </w:num>
  <w:num w:numId="20">
    <w:abstractNumId w:val="36"/>
  </w:num>
  <w:num w:numId="21">
    <w:abstractNumId w:val="30"/>
  </w:num>
  <w:num w:numId="22">
    <w:abstractNumId w:val="16"/>
  </w:num>
  <w:num w:numId="23">
    <w:abstractNumId w:val="43"/>
  </w:num>
  <w:num w:numId="24">
    <w:abstractNumId w:val="33"/>
  </w:num>
  <w:num w:numId="25">
    <w:abstractNumId w:val="28"/>
  </w:num>
  <w:num w:numId="26">
    <w:abstractNumId w:val="19"/>
  </w:num>
  <w:num w:numId="27">
    <w:abstractNumId w:val="32"/>
  </w:num>
  <w:num w:numId="28">
    <w:abstractNumId w:val="34"/>
  </w:num>
  <w:num w:numId="29">
    <w:abstractNumId w:val="26"/>
  </w:num>
  <w:num w:numId="30">
    <w:abstractNumId w:val="10"/>
  </w:num>
  <w:num w:numId="31">
    <w:abstractNumId w:val="17"/>
  </w:num>
  <w:num w:numId="32">
    <w:abstractNumId w:val="41"/>
  </w:num>
  <w:num w:numId="33">
    <w:abstractNumId w:val="38"/>
  </w:num>
  <w:num w:numId="34">
    <w:abstractNumId w:val="15"/>
  </w:num>
  <w:num w:numId="35">
    <w:abstractNumId w:val="29"/>
  </w:num>
  <w:num w:numId="36">
    <w:abstractNumId w:val="42"/>
  </w:num>
  <w:num w:numId="37">
    <w:abstractNumId w:val="37"/>
  </w:num>
  <w:num w:numId="38">
    <w:abstractNumId w:val="22"/>
  </w:num>
  <w:num w:numId="39">
    <w:abstractNumId w:val="24"/>
  </w:num>
  <w:num w:numId="40">
    <w:abstractNumId w:val="12"/>
  </w:num>
  <w:num w:numId="41">
    <w:abstractNumId w:val="40"/>
  </w:num>
  <w:num w:numId="42">
    <w:abstractNumId w:val="13"/>
  </w:num>
  <w:num w:numId="43">
    <w:abstractNumId w:val="21"/>
  </w:num>
  <w:num w:numId="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1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9A8"/>
    <w:rsid w:val="000045B9"/>
    <w:rsid w:val="000146B0"/>
    <w:rsid w:val="00017B43"/>
    <w:rsid w:val="00021A4D"/>
    <w:rsid w:val="00021BC4"/>
    <w:rsid w:val="000249C0"/>
    <w:rsid w:val="000271A7"/>
    <w:rsid w:val="000302F1"/>
    <w:rsid w:val="00032993"/>
    <w:rsid w:val="0004231A"/>
    <w:rsid w:val="00046C0E"/>
    <w:rsid w:val="00053671"/>
    <w:rsid w:val="0005612A"/>
    <w:rsid w:val="00060C10"/>
    <w:rsid w:val="00064054"/>
    <w:rsid w:val="000652A1"/>
    <w:rsid w:val="00065894"/>
    <w:rsid w:val="00065E73"/>
    <w:rsid w:val="000913A0"/>
    <w:rsid w:val="00091878"/>
    <w:rsid w:val="00096C9A"/>
    <w:rsid w:val="000A1C6D"/>
    <w:rsid w:val="000A39F3"/>
    <w:rsid w:val="000A4147"/>
    <w:rsid w:val="000A45B6"/>
    <w:rsid w:val="000A460B"/>
    <w:rsid w:val="000B1CCF"/>
    <w:rsid w:val="000B1E89"/>
    <w:rsid w:val="000B2E3C"/>
    <w:rsid w:val="000B413D"/>
    <w:rsid w:val="000D5E4F"/>
    <w:rsid w:val="000D6FEA"/>
    <w:rsid w:val="000E258F"/>
    <w:rsid w:val="000E7135"/>
    <w:rsid w:val="000F74FE"/>
    <w:rsid w:val="00102AEC"/>
    <w:rsid w:val="00102DD2"/>
    <w:rsid w:val="00107E9B"/>
    <w:rsid w:val="0011203F"/>
    <w:rsid w:val="00114E1B"/>
    <w:rsid w:val="0011628F"/>
    <w:rsid w:val="00117084"/>
    <w:rsid w:val="00117CD4"/>
    <w:rsid w:val="001220B6"/>
    <w:rsid w:val="00130576"/>
    <w:rsid w:val="00135903"/>
    <w:rsid w:val="00137AD5"/>
    <w:rsid w:val="00146C7C"/>
    <w:rsid w:val="0014738F"/>
    <w:rsid w:val="001518DB"/>
    <w:rsid w:val="00153D6E"/>
    <w:rsid w:val="001625C1"/>
    <w:rsid w:val="00162E91"/>
    <w:rsid w:val="00163B63"/>
    <w:rsid w:val="00165303"/>
    <w:rsid w:val="00175F37"/>
    <w:rsid w:val="00180B94"/>
    <w:rsid w:val="00183841"/>
    <w:rsid w:val="00191DF8"/>
    <w:rsid w:val="00192392"/>
    <w:rsid w:val="001A0758"/>
    <w:rsid w:val="001A1CE1"/>
    <w:rsid w:val="001A56E6"/>
    <w:rsid w:val="001B199D"/>
    <w:rsid w:val="001C2159"/>
    <w:rsid w:val="001D0512"/>
    <w:rsid w:val="001D4B7B"/>
    <w:rsid w:val="001D6F0A"/>
    <w:rsid w:val="001E60C6"/>
    <w:rsid w:val="001E7B7B"/>
    <w:rsid w:val="001F19D4"/>
    <w:rsid w:val="001F325F"/>
    <w:rsid w:val="001F426D"/>
    <w:rsid w:val="001F52F6"/>
    <w:rsid w:val="001F7E12"/>
    <w:rsid w:val="00203F8A"/>
    <w:rsid w:val="00205E57"/>
    <w:rsid w:val="00212AA7"/>
    <w:rsid w:val="00216EA7"/>
    <w:rsid w:val="0021703E"/>
    <w:rsid w:val="00217261"/>
    <w:rsid w:val="00221AA2"/>
    <w:rsid w:val="002234A8"/>
    <w:rsid w:val="0022673F"/>
    <w:rsid w:val="002314F5"/>
    <w:rsid w:val="00235C7D"/>
    <w:rsid w:val="002370C8"/>
    <w:rsid w:val="00244234"/>
    <w:rsid w:val="0025375E"/>
    <w:rsid w:val="00253E03"/>
    <w:rsid w:val="00266340"/>
    <w:rsid w:val="002679E2"/>
    <w:rsid w:val="00285449"/>
    <w:rsid w:val="00286B82"/>
    <w:rsid w:val="00290140"/>
    <w:rsid w:val="002A08F4"/>
    <w:rsid w:val="002A2AA3"/>
    <w:rsid w:val="002A30EF"/>
    <w:rsid w:val="002A374A"/>
    <w:rsid w:val="002A5440"/>
    <w:rsid w:val="002B5919"/>
    <w:rsid w:val="002B79DB"/>
    <w:rsid w:val="002C6989"/>
    <w:rsid w:val="002D3849"/>
    <w:rsid w:val="002D3E51"/>
    <w:rsid w:val="002D5CFC"/>
    <w:rsid w:val="002E302C"/>
    <w:rsid w:val="002E316E"/>
    <w:rsid w:val="002E6E96"/>
    <w:rsid w:val="002F5789"/>
    <w:rsid w:val="002F5AD8"/>
    <w:rsid w:val="002F790D"/>
    <w:rsid w:val="00301949"/>
    <w:rsid w:val="00302D21"/>
    <w:rsid w:val="00313C64"/>
    <w:rsid w:val="003221B4"/>
    <w:rsid w:val="00334128"/>
    <w:rsid w:val="00336D39"/>
    <w:rsid w:val="003370E5"/>
    <w:rsid w:val="00337729"/>
    <w:rsid w:val="0034229C"/>
    <w:rsid w:val="00350155"/>
    <w:rsid w:val="00350529"/>
    <w:rsid w:val="00350CFD"/>
    <w:rsid w:val="003543AE"/>
    <w:rsid w:val="00355BD9"/>
    <w:rsid w:val="00363A97"/>
    <w:rsid w:val="003648B9"/>
    <w:rsid w:val="00367442"/>
    <w:rsid w:val="00375E8A"/>
    <w:rsid w:val="00376B01"/>
    <w:rsid w:val="00380FAC"/>
    <w:rsid w:val="00381418"/>
    <w:rsid w:val="0038206C"/>
    <w:rsid w:val="003857F5"/>
    <w:rsid w:val="003859C2"/>
    <w:rsid w:val="00385F4F"/>
    <w:rsid w:val="003870B2"/>
    <w:rsid w:val="00387E9E"/>
    <w:rsid w:val="00396364"/>
    <w:rsid w:val="00396A22"/>
    <w:rsid w:val="003A4E04"/>
    <w:rsid w:val="003A5D74"/>
    <w:rsid w:val="003B0E7B"/>
    <w:rsid w:val="003B7830"/>
    <w:rsid w:val="003B7AD3"/>
    <w:rsid w:val="003C34EC"/>
    <w:rsid w:val="003C358B"/>
    <w:rsid w:val="003C4A67"/>
    <w:rsid w:val="003D6556"/>
    <w:rsid w:val="003E0631"/>
    <w:rsid w:val="003E1ABA"/>
    <w:rsid w:val="003E326D"/>
    <w:rsid w:val="003E6D17"/>
    <w:rsid w:val="003F2489"/>
    <w:rsid w:val="003F3388"/>
    <w:rsid w:val="003F355C"/>
    <w:rsid w:val="00410991"/>
    <w:rsid w:val="00425D64"/>
    <w:rsid w:val="0043692A"/>
    <w:rsid w:val="00436DF4"/>
    <w:rsid w:val="004475B3"/>
    <w:rsid w:val="004503EA"/>
    <w:rsid w:val="004536C0"/>
    <w:rsid w:val="004561E2"/>
    <w:rsid w:val="00460CF4"/>
    <w:rsid w:val="00482EDF"/>
    <w:rsid w:val="00493ED9"/>
    <w:rsid w:val="004A274E"/>
    <w:rsid w:val="004A39A8"/>
    <w:rsid w:val="004B442E"/>
    <w:rsid w:val="004B4681"/>
    <w:rsid w:val="004B4874"/>
    <w:rsid w:val="004B6AAB"/>
    <w:rsid w:val="004C29D2"/>
    <w:rsid w:val="004C7B97"/>
    <w:rsid w:val="004D190C"/>
    <w:rsid w:val="004D5A57"/>
    <w:rsid w:val="004E39DF"/>
    <w:rsid w:val="004E5358"/>
    <w:rsid w:val="004F0454"/>
    <w:rsid w:val="004F7708"/>
    <w:rsid w:val="0050055C"/>
    <w:rsid w:val="00507062"/>
    <w:rsid w:val="00513149"/>
    <w:rsid w:val="0052461E"/>
    <w:rsid w:val="0052597D"/>
    <w:rsid w:val="00527E59"/>
    <w:rsid w:val="005310B3"/>
    <w:rsid w:val="005313DD"/>
    <w:rsid w:val="005354AE"/>
    <w:rsid w:val="00537A2E"/>
    <w:rsid w:val="005406C7"/>
    <w:rsid w:val="00541E23"/>
    <w:rsid w:val="00543E8D"/>
    <w:rsid w:val="0054461D"/>
    <w:rsid w:val="00544EA2"/>
    <w:rsid w:val="005459D4"/>
    <w:rsid w:val="0054695C"/>
    <w:rsid w:val="00547E6F"/>
    <w:rsid w:val="00550E0C"/>
    <w:rsid w:val="00552266"/>
    <w:rsid w:val="0055690A"/>
    <w:rsid w:val="00565479"/>
    <w:rsid w:val="00567CE3"/>
    <w:rsid w:val="005705BD"/>
    <w:rsid w:val="00575C24"/>
    <w:rsid w:val="00577C3A"/>
    <w:rsid w:val="00591E42"/>
    <w:rsid w:val="005932A9"/>
    <w:rsid w:val="005949FD"/>
    <w:rsid w:val="005A30F7"/>
    <w:rsid w:val="005A7E8A"/>
    <w:rsid w:val="005B4F9D"/>
    <w:rsid w:val="005B7B51"/>
    <w:rsid w:val="005C0CF7"/>
    <w:rsid w:val="005C1CD9"/>
    <w:rsid w:val="005C2DB1"/>
    <w:rsid w:val="005C5BDB"/>
    <w:rsid w:val="005C73DE"/>
    <w:rsid w:val="005D4634"/>
    <w:rsid w:val="005E005D"/>
    <w:rsid w:val="005E33DE"/>
    <w:rsid w:val="005F22BA"/>
    <w:rsid w:val="005F68D9"/>
    <w:rsid w:val="006056FB"/>
    <w:rsid w:val="00615299"/>
    <w:rsid w:val="0061569C"/>
    <w:rsid w:val="00616F7C"/>
    <w:rsid w:val="006172ED"/>
    <w:rsid w:val="00622B6A"/>
    <w:rsid w:val="00624D65"/>
    <w:rsid w:val="0064188E"/>
    <w:rsid w:val="006421FB"/>
    <w:rsid w:val="0064281D"/>
    <w:rsid w:val="00644524"/>
    <w:rsid w:val="00645252"/>
    <w:rsid w:val="00645299"/>
    <w:rsid w:val="00646226"/>
    <w:rsid w:val="00646488"/>
    <w:rsid w:val="00647FD8"/>
    <w:rsid w:val="006563F7"/>
    <w:rsid w:val="00656811"/>
    <w:rsid w:val="0065719C"/>
    <w:rsid w:val="006575E1"/>
    <w:rsid w:val="0065791E"/>
    <w:rsid w:val="00672981"/>
    <w:rsid w:val="00672B46"/>
    <w:rsid w:val="00676734"/>
    <w:rsid w:val="0068245C"/>
    <w:rsid w:val="00683135"/>
    <w:rsid w:val="006853F3"/>
    <w:rsid w:val="00690544"/>
    <w:rsid w:val="006932E2"/>
    <w:rsid w:val="006A69B0"/>
    <w:rsid w:val="006A7A2B"/>
    <w:rsid w:val="006B3FFD"/>
    <w:rsid w:val="006C023C"/>
    <w:rsid w:val="006C4579"/>
    <w:rsid w:val="006C5B12"/>
    <w:rsid w:val="006C7AAA"/>
    <w:rsid w:val="006D3D74"/>
    <w:rsid w:val="006D59C5"/>
    <w:rsid w:val="006E28EF"/>
    <w:rsid w:val="006E5043"/>
    <w:rsid w:val="006E57F6"/>
    <w:rsid w:val="006E6507"/>
    <w:rsid w:val="006F36E6"/>
    <w:rsid w:val="007025B7"/>
    <w:rsid w:val="00714049"/>
    <w:rsid w:val="0071597A"/>
    <w:rsid w:val="007159B4"/>
    <w:rsid w:val="00721EFF"/>
    <w:rsid w:val="00733267"/>
    <w:rsid w:val="0073588E"/>
    <w:rsid w:val="00736DA7"/>
    <w:rsid w:val="00737ADB"/>
    <w:rsid w:val="007525F0"/>
    <w:rsid w:val="00753A90"/>
    <w:rsid w:val="00761497"/>
    <w:rsid w:val="0076368F"/>
    <w:rsid w:val="00765660"/>
    <w:rsid w:val="007728CF"/>
    <w:rsid w:val="00772C62"/>
    <w:rsid w:val="0077699B"/>
    <w:rsid w:val="00782B0A"/>
    <w:rsid w:val="00782CB8"/>
    <w:rsid w:val="00785E8F"/>
    <w:rsid w:val="00791F90"/>
    <w:rsid w:val="00792E2D"/>
    <w:rsid w:val="007930BF"/>
    <w:rsid w:val="00797612"/>
    <w:rsid w:val="00797F2B"/>
    <w:rsid w:val="007A68B6"/>
    <w:rsid w:val="007B642F"/>
    <w:rsid w:val="007C3EE2"/>
    <w:rsid w:val="007D0143"/>
    <w:rsid w:val="007D3524"/>
    <w:rsid w:val="007D5242"/>
    <w:rsid w:val="007D52AA"/>
    <w:rsid w:val="007D709F"/>
    <w:rsid w:val="007E1706"/>
    <w:rsid w:val="007E5F2B"/>
    <w:rsid w:val="007F0B6C"/>
    <w:rsid w:val="007F10F6"/>
    <w:rsid w:val="007F5224"/>
    <w:rsid w:val="007F7E75"/>
    <w:rsid w:val="00800CF1"/>
    <w:rsid w:val="008015CD"/>
    <w:rsid w:val="008061E5"/>
    <w:rsid w:val="0080759E"/>
    <w:rsid w:val="008123A0"/>
    <w:rsid w:val="00826F79"/>
    <w:rsid w:val="00826FD8"/>
    <w:rsid w:val="008273B4"/>
    <w:rsid w:val="0082788D"/>
    <w:rsid w:val="0083473B"/>
    <w:rsid w:val="0083569A"/>
    <w:rsid w:val="00840285"/>
    <w:rsid w:val="008439A7"/>
    <w:rsid w:val="00850668"/>
    <w:rsid w:val="00853E7E"/>
    <w:rsid w:val="0087092B"/>
    <w:rsid w:val="0087473C"/>
    <w:rsid w:val="00875476"/>
    <w:rsid w:val="00880DED"/>
    <w:rsid w:val="00886854"/>
    <w:rsid w:val="0089595A"/>
    <w:rsid w:val="008A56BA"/>
    <w:rsid w:val="008A7D2C"/>
    <w:rsid w:val="008B015E"/>
    <w:rsid w:val="008B5AB6"/>
    <w:rsid w:val="008B68F8"/>
    <w:rsid w:val="008C6A8F"/>
    <w:rsid w:val="008C6D1D"/>
    <w:rsid w:val="008D5C8D"/>
    <w:rsid w:val="008E43E8"/>
    <w:rsid w:val="008E474A"/>
    <w:rsid w:val="008E772E"/>
    <w:rsid w:val="008F06A6"/>
    <w:rsid w:val="008F49FA"/>
    <w:rsid w:val="008F4DF8"/>
    <w:rsid w:val="008F591E"/>
    <w:rsid w:val="008F5F90"/>
    <w:rsid w:val="00903F1E"/>
    <w:rsid w:val="009179E2"/>
    <w:rsid w:val="00927181"/>
    <w:rsid w:val="00935426"/>
    <w:rsid w:val="009408C8"/>
    <w:rsid w:val="0094197B"/>
    <w:rsid w:val="00942BFA"/>
    <w:rsid w:val="009444A9"/>
    <w:rsid w:val="00944A0D"/>
    <w:rsid w:val="00952D0D"/>
    <w:rsid w:val="00965DC2"/>
    <w:rsid w:val="009718D1"/>
    <w:rsid w:val="009732BF"/>
    <w:rsid w:val="00980717"/>
    <w:rsid w:val="00985C69"/>
    <w:rsid w:val="009A17FB"/>
    <w:rsid w:val="009A406E"/>
    <w:rsid w:val="009B2877"/>
    <w:rsid w:val="009B4BED"/>
    <w:rsid w:val="009D244B"/>
    <w:rsid w:val="009E34B0"/>
    <w:rsid w:val="009E6D34"/>
    <w:rsid w:val="009F37EC"/>
    <w:rsid w:val="009F7A25"/>
    <w:rsid w:val="00A005A4"/>
    <w:rsid w:val="00A005AB"/>
    <w:rsid w:val="00A006AD"/>
    <w:rsid w:val="00A00947"/>
    <w:rsid w:val="00A020F7"/>
    <w:rsid w:val="00A1550F"/>
    <w:rsid w:val="00A234E2"/>
    <w:rsid w:val="00A2677A"/>
    <w:rsid w:val="00A30B13"/>
    <w:rsid w:val="00A317C5"/>
    <w:rsid w:val="00A42F94"/>
    <w:rsid w:val="00A45543"/>
    <w:rsid w:val="00A46C60"/>
    <w:rsid w:val="00A476B0"/>
    <w:rsid w:val="00A51176"/>
    <w:rsid w:val="00A52995"/>
    <w:rsid w:val="00A5379F"/>
    <w:rsid w:val="00A556BE"/>
    <w:rsid w:val="00A621FC"/>
    <w:rsid w:val="00A63A7A"/>
    <w:rsid w:val="00A72512"/>
    <w:rsid w:val="00A7355D"/>
    <w:rsid w:val="00A75EF9"/>
    <w:rsid w:val="00A80713"/>
    <w:rsid w:val="00A9204E"/>
    <w:rsid w:val="00A9224F"/>
    <w:rsid w:val="00AA1980"/>
    <w:rsid w:val="00AB0FB7"/>
    <w:rsid w:val="00AB2C9A"/>
    <w:rsid w:val="00AB5751"/>
    <w:rsid w:val="00AB74B9"/>
    <w:rsid w:val="00AC1AC6"/>
    <w:rsid w:val="00AC3056"/>
    <w:rsid w:val="00AC660D"/>
    <w:rsid w:val="00AD7CFC"/>
    <w:rsid w:val="00AE1621"/>
    <w:rsid w:val="00AE42C7"/>
    <w:rsid w:val="00AE6AAB"/>
    <w:rsid w:val="00AF0686"/>
    <w:rsid w:val="00AF4060"/>
    <w:rsid w:val="00B104F2"/>
    <w:rsid w:val="00B1288A"/>
    <w:rsid w:val="00B13F41"/>
    <w:rsid w:val="00B22BA1"/>
    <w:rsid w:val="00B22ED5"/>
    <w:rsid w:val="00B23CC3"/>
    <w:rsid w:val="00B24CE1"/>
    <w:rsid w:val="00B25D34"/>
    <w:rsid w:val="00B304BE"/>
    <w:rsid w:val="00B345A5"/>
    <w:rsid w:val="00B36178"/>
    <w:rsid w:val="00B52BE3"/>
    <w:rsid w:val="00B53459"/>
    <w:rsid w:val="00B55D08"/>
    <w:rsid w:val="00B7724F"/>
    <w:rsid w:val="00B807A8"/>
    <w:rsid w:val="00B80A24"/>
    <w:rsid w:val="00B84C0D"/>
    <w:rsid w:val="00B95886"/>
    <w:rsid w:val="00BA3EB9"/>
    <w:rsid w:val="00BA7552"/>
    <w:rsid w:val="00BA7732"/>
    <w:rsid w:val="00BA7B27"/>
    <w:rsid w:val="00BB2197"/>
    <w:rsid w:val="00BB29F7"/>
    <w:rsid w:val="00BB437B"/>
    <w:rsid w:val="00BB5CDE"/>
    <w:rsid w:val="00BB7A53"/>
    <w:rsid w:val="00BC16A6"/>
    <w:rsid w:val="00BC16AB"/>
    <w:rsid w:val="00BC500E"/>
    <w:rsid w:val="00BC7AB1"/>
    <w:rsid w:val="00BD118F"/>
    <w:rsid w:val="00BD3C75"/>
    <w:rsid w:val="00BD625F"/>
    <w:rsid w:val="00BE44A4"/>
    <w:rsid w:val="00BF5256"/>
    <w:rsid w:val="00BF5F54"/>
    <w:rsid w:val="00C04134"/>
    <w:rsid w:val="00C04326"/>
    <w:rsid w:val="00C04A60"/>
    <w:rsid w:val="00C10F45"/>
    <w:rsid w:val="00C14FA5"/>
    <w:rsid w:val="00C176B3"/>
    <w:rsid w:val="00C22CBC"/>
    <w:rsid w:val="00C260DB"/>
    <w:rsid w:val="00C27467"/>
    <w:rsid w:val="00C40AAC"/>
    <w:rsid w:val="00C40F3C"/>
    <w:rsid w:val="00C44E40"/>
    <w:rsid w:val="00C45147"/>
    <w:rsid w:val="00C46CDB"/>
    <w:rsid w:val="00C4769B"/>
    <w:rsid w:val="00C47C30"/>
    <w:rsid w:val="00C56CF0"/>
    <w:rsid w:val="00C57823"/>
    <w:rsid w:val="00C61214"/>
    <w:rsid w:val="00C70937"/>
    <w:rsid w:val="00C709AC"/>
    <w:rsid w:val="00C71C50"/>
    <w:rsid w:val="00C76207"/>
    <w:rsid w:val="00C77B65"/>
    <w:rsid w:val="00C817DC"/>
    <w:rsid w:val="00C8591A"/>
    <w:rsid w:val="00C86366"/>
    <w:rsid w:val="00C904BE"/>
    <w:rsid w:val="00C93AAB"/>
    <w:rsid w:val="00C9541D"/>
    <w:rsid w:val="00C971AA"/>
    <w:rsid w:val="00C97321"/>
    <w:rsid w:val="00C97556"/>
    <w:rsid w:val="00CA7363"/>
    <w:rsid w:val="00CB2571"/>
    <w:rsid w:val="00CB5E82"/>
    <w:rsid w:val="00CB7850"/>
    <w:rsid w:val="00CC0C7F"/>
    <w:rsid w:val="00CC38B6"/>
    <w:rsid w:val="00CC63D9"/>
    <w:rsid w:val="00CD23EA"/>
    <w:rsid w:val="00CD38EC"/>
    <w:rsid w:val="00CE019E"/>
    <w:rsid w:val="00CF0FE2"/>
    <w:rsid w:val="00CF66F5"/>
    <w:rsid w:val="00CF6AEF"/>
    <w:rsid w:val="00CF7611"/>
    <w:rsid w:val="00D00233"/>
    <w:rsid w:val="00D00FC2"/>
    <w:rsid w:val="00D038FB"/>
    <w:rsid w:val="00D10812"/>
    <w:rsid w:val="00D111A9"/>
    <w:rsid w:val="00D14115"/>
    <w:rsid w:val="00D14742"/>
    <w:rsid w:val="00D216D1"/>
    <w:rsid w:val="00D22978"/>
    <w:rsid w:val="00D244F5"/>
    <w:rsid w:val="00D249B3"/>
    <w:rsid w:val="00D279ED"/>
    <w:rsid w:val="00D42701"/>
    <w:rsid w:val="00D44419"/>
    <w:rsid w:val="00D53198"/>
    <w:rsid w:val="00D53BBF"/>
    <w:rsid w:val="00D5484B"/>
    <w:rsid w:val="00D62CB2"/>
    <w:rsid w:val="00DA1ACD"/>
    <w:rsid w:val="00DC28DE"/>
    <w:rsid w:val="00DD21DC"/>
    <w:rsid w:val="00DD57D2"/>
    <w:rsid w:val="00DD72BC"/>
    <w:rsid w:val="00DE3875"/>
    <w:rsid w:val="00DE4841"/>
    <w:rsid w:val="00DE7D3A"/>
    <w:rsid w:val="00E00C06"/>
    <w:rsid w:val="00E05A56"/>
    <w:rsid w:val="00E06207"/>
    <w:rsid w:val="00E07E9F"/>
    <w:rsid w:val="00E16B3A"/>
    <w:rsid w:val="00E17ED0"/>
    <w:rsid w:val="00E216EB"/>
    <w:rsid w:val="00E322DB"/>
    <w:rsid w:val="00E43478"/>
    <w:rsid w:val="00E52687"/>
    <w:rsid w:val="00E60779"/>
    <w:rsid w:val="00E617DF"/>
    <w:rsid w:val="00E63A16"/>
    <w:rsid w:val="00E63FFF"/>
    <w:rsid w:val="00E7159E"/>
    <w:rsid w:val="00E73E37"/>
    <w:rsid w:val="00E80008"/>
    <w:rsid w:val="00E81141"/>
    <w:rsid w:val="00E85DF4"/>
    <w:rsid w:val="00E918EC"/>
    <w:rsid w:val="00E9691D"/>
    <w:rsid w:val="00EA0E19"/>
    <w:rsid w:val="00EB3EC2"/>
    <w:rsid w:val="00EB3FB3"/>
    <w:rsid w:val="00EB4029"/>
    <w:rsid w:val="00EB40A0"/>
    <w:rsid w:val="00EB6D92"/>
    <w:rsid w:val="00EB7CC1"/>
    <w:rsid w:val="00EC5620"/>
    <w:rsid w:val="00EC5B30"/>
    <w:rsid w:val="00EC66A1"/>
    <w:rsid w:val="00ED1F42"/>
    <w:rsid w:val="00ED2E80"/>
    <w:rsid w:val="00ED4D77"/>
    <w:rsid w:val="00ED5E4E"/>
    <w:rsid w:val="00EE1E2A"/>
    <w:rsid w:val="00EE2094"/>
    <w:rsid w:val="00EE2A65"/>
    <w:rsid w:val="00EE6E1A"/>
    <w:rsid w:val="00EF0420"/>
    <w:rsid w:val="00EF35AB"/>
    <w:rsid w:val="00EF3704"/>
    <w:rsid w:val="00EF5248"/>
    <w:rsid w:val="00EF621F"/>
    <w:rsid w:val="00EF6B39"/>
    <w:rsid w:val="00F01580"/>
    <w:rsid w:val="00F01839"/>
    <w:rsid w:val="00F0183F"/>
    <w:rsid w:val="00F03D6F"/>
    <w:rsid w:val="00F055DC"/>
    <w:rsid w:val="00F109A4"/>
    <w:rsid w:val="00F27582"/>
    <w:rsid w:val="00F300EE"/>
    <w:rsid w:val="00F370A5"/>
    <w:rsid w:val="00F41839"/>
    <w:rsid w:val="00F505CD"/>
    <w:rsid w:val="00F54052"/>
    <w:rsid w:val="00F55187"/>
    <w:rsid w:val="00F56FA3"/>
    <w:rsid w:val="00F66329"/>
    <w:rsid w:val="00F70B77"/>
    <w:rsid w:val="00F73931"/>
    <w:rsid w:val="00F74DF2"/>
    <w:rsid w:val="00F842AA"/>
    <w:rsid w:val="00F84E51"/>
    <w:rsid w:val="00F87FBE"/>
    <w:rsid w:val="00F92B97"/>
    <w:rsid w:val="00F944AF"/>
    <w:rsid w:val="00FA398E"/>
    <w:rsid w:val="00FA39BF"/>
    <w:rsid w:val="00FA4627"/>
    <w:rsid w:val="00FA596F"/>
    <w:rsid w:val="00FB0843"/>
    <w:rsid w:val="00FB1EAA"/>
    <w:rsid w:val="00FB2E3F"/>
    <w:rsid w:val="00FC3CD9"/>
    <w:rsid w:val="00FC69F4"/>
    <w:rsid w:val="00FC7134"/>
    <w:rsid w:val="00FD38D8"/>
    <w:rsid w:val="00FE5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5D874"/>
  <w15:chartTrackingRefBased/>
  <w15:docId w15:val="{64FB816D-B171-44DE-AA04-1E74A67DD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3C34EC"/>
    <w:pPr>
      <w:keepNext/>
      <w:spacing w:before="240" w:after="120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5C69"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4EC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985C69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F74D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qFormat/>
    <w:rsid w:val="00F74DF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427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ofe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D693A6CD-6796-482F-BAAF-5D813B973AD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37</TotalTime>
  <Pages>9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Flor</dc:creator>
  <cp:keywords/>
  <dc:description/>
  <cp:lastModifiedBy>Nick Flor</cp:lastModifiedBy>
  <cp:revision>4</cp:revision>
  <cp:lastPrinted>2019-08-24T18:56:00Z</cp:lastPrinted>
  <dcterms:created xsi:type="dcterms:W3CDTF">2022-01-23T15:47:00Z</dcterms:created>
  <dcterms:modified xsi:type="dcterms:W3CDTF">2022-01-23T16:24:00Z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