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AF6B3" w14:textId="4FC46676" w:rsidR="00A9204E" w:rsidRPr="004A39A8" w:rsidRDefault="009408C8" w:rsidP="004A39A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Visual Tutorial: </w:t>
      </w:r>
      <w:r w:rsidR="00212AA7">
        <w:rPr>
          <w:sz w:val="48"/>
          <w:szCs w:val="48"/>
        </w:rPr>
        <w:t xml:space="preserve">Where to Code </w:t>
      </w:r>
      <w:r w:rsidR="00FA782E">
        <w:rPr>
          <w:sz w:val="48"/>
          <w:szCs w:val="48"/>
        </w:rPr>
        <w:t>R</w:t>
      </w:r>
    </w:p>
    <w:p w14:paraId="5F29504F" w14:textId="08178112" w:rsidR="004A39A8" w:rsidRDefault="004A39A8" w:rsidP="004A39A8">
      <w:pPr>
        <w:jc w:val="center"/>
      </w:pPr>
      <w:r>
        <w:t xml:space="preserve">by </w:t>
      </w:r>
      <w:proofErr w:type="spellStart"/>
      <w:r>
        <w:t>ProfessorF</w:t>
      </w:r>
      <w:proofErr w:type="spellEnd"/>
    </w:p>
    <w:p w14:paraId="08BF4BC9" w14:textId="2DCB12FF" w:rsidR="004A39A8" w:rsidRDefault="004A39A8" w:rsidP="004A39A8"/>
    <w:p w14:paraId="62A48438" w14:textId="01213D2D" w:rsidR="004A39A8" w:rsidRDefault="00212AA7" w:rsidP="004A39A8">
      <w:pPr>
        <w:rPr>
          <w:i/>
          <w:iCs/>
        </w:rPr>
      </w:pPr>
      <w:r>
        <w:rPr>
          <w:i/>
          <w:iCs/>
        </w:rPr>
        <w:t>I’m assuming you’ve done the software installation tutorial</w:t>
      </w:r>
      <w:r w:rsidR="00F74DF2">
        <w:rPr>
          <w:i/>
          <w:iCs/>
        </w:rPr>
        <w:t>.</w:t>
      </w:r>
      <w:r>
        <w:rPr>
          <w:i/>
          <w:iCs/>
        </w:rPr>
        <w:t xml:space="preserve"> So, the next question you’re probably asking is: </w:t>
      </w:r>
      <w:r w:rsidRPr="00615299">
        <w:rPr>
          <w:i/>
          <w:iCs/>
          <w:u w:val="single"/>
        </w:rPr>
        <w:t>How</w:t>
      </w:r>
      <w:r>
        <w:rPr>
          <w:i/>
          <w:iCs/>
        </w:rPr>
        <w:t xml:space="preserve"> do I </w:t>
      </w:r>
      <w:r w:rsidR="00615299">
        <w:rPr>
          <w:i/>
          <w:iCs/>
        </w:rPr>
        <w:t xml:space="preserve">program </w:t>
      </w:r>
      <w:r>
        <w:rPr>
          <w:i/>
          <w:iCs/>
        </w:rPr>
        <w:t xml:space="preserve">in </w:t>
      </w:r>
      <w:r w:rsidR="00FA782E">
        <w:rPr>
          <w:i/>
          <w:iCs/>
        </w:rPr>
        <w:t>R</w:t>
      </w:r>
      <w:r>
        <w:rPr>
          <w:i/>
          <w:iCs/>
        </w:rPr>
        <w:t xml:space="preserve">? But </w:t>
      </w:r>
      <w:r w:rsidR="00615299">
        <w:rPr>
          <w:i/>
          <w:iCs/>
        </w:rPr>
        <w:t>there’s another question you need to answer</w:t>
      </w:r>
      <w:r w:rsidR="00135F9B">
        <w:rPr>
          <w:i/>
          <w:iCs/>
        </w:rPr>
        <w:t xml:space="preserve"> 1st</w:t>
      </w:r>
      <w:r w:rsidR="00615299">
        <w:rPr>
          <w:i/>
          <w:iCs/>
        </w:rPr>
        <w:t xml:space="preserve">: </w:t>
      </w:r>
      <w:r w:rsidR="00615299" w:rsidRPr="00FA782E">
        <w:rPr>
          <w:i/>
          <w:iCs/>
          <w:u w:val="single"/>
        </w:rPr>
        <w:t>Where</w:t>
      </w:r>
      <w:r w:rsidR="00615299">
        <w:rPr>
          <w:i/>
          <w:iCs/>
        </w:rPr>
        <w:t xml:space="preserve"> do I program </w:t>
      </w:r>
      <w:r w:rsidR="00FA782E">
        <w:rPr>
          <w:i/>
          <w:iCs/>
        </w:rPr>
        <w:t>R</w:t>
      </w:r>
      <w:r w:rsidR="00615299">
        <w:rPr>
          <w:i/>
          <w:iCs/>
        </w:rPr>
        <w:t>?</w:t>
      </w:r>
      <w:r w:rsidR="00E7159E">
        <w:rPr>
          <w:i/>
          <w:iCs/>
        </w:rPr>
        <w:t xml:space="preserve"> </w:t>
      </w:r>
      <w:r w:rsidR="00FA782E">
        <w:rPr>
          <w:i/>
          <w:iCs/>
        </w:rPr>
        <w:t>The answer is RStudio.</w:t>
      </w:r>
    </w:p>
    <w:p w14:paraId="051E7394" w14:textId="77777777" w:rsidR="00F74DF2" w:rsidRDefault="00F74DF2" w:rsidP="004A39A8">
      <w:pPr>
        <w:rPr>
          <w:i/>
          <w:iCs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74"/>
        <w:gridCol w:w="5616"/>
      </w:tblGrid>
      <w:tr w:rsidR="003D0B5C" w14:paraId="226A9AFF" w14:textId="77777777" w:rsidTr="00213BD8">
        <w:tc>
          <w:tcPr>
            <w:tcW w:w="5174" w:type="dxa"/>
            <w:shd w:val="clear" w:color="auto" w:fill="FFFFFF" w:themeFill="background1"/>
          </w:tcPr>
          <w:p w14:paraId="1F1C70FE" w14:textId="4156CE61" w:rsidR="003859C2" w:rsidRDefault="003859C2" w:rsidP="00F74DF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5616" w:type="dxa"/>
            <w:shd w:val="clear" w:color="auto" w:fill="FFFFFF" w:themeFill="background1"/>
          </w:tcPr>
          <w:p w14:paraId="0FC562C3" w14:textId="253F0860" w:rsidR="003859C2" w:rsidRDefault="003859C2" w:rsidP="00F74DF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REACTION</w:t>
            </w:r>
          </w:p>
        </w:tc>
      </w:tr>
      <w:tr w:rsidR="003D0B5C" w14:paraId="3B2C5DEC" w14:textId="77777777" w:rsidTr="00213BD8">
        <w:tc>
          <w:tcPr>
            <w:tcW w:w="5174" w:type="dxa"/>
            <w:shd w:val="clear" w:color="auto" w:fill="FFFFFF" w:themeFill="background1"/>
          </w:tcPr>
          <w:p w14:paraId="6C2969EA" w14:textId="24C3C22B" w:rsidR="000E7135" w:rsidRDefault="006E28EF" w:rsidP="006E28EF">
            <w:r>
              <w:t>Assume you want to write a</w:t>
            </w:r>
            <w:r w:rsidR="00FA782E">
              <w:t>n</w:t>
            </w:r>
            <w:r>
              <w:t xml:space="preserve"> </w:t>
            </w:r>
            <w:r w:rsidR="00135F9B">
              <w:t>R</w:t>
            </w:r>
            <w:r w:rsidR="00B25D34">
              <w:t xml:space="preserve"> </w:t>
            </w:r>
            <w:r>
              <w:t>program</w:t>
            </w:r>
            <w:r w:rsidR="00D244F5">
              <w:t xml:space="preserve"> to calculate the </w:t>
            </w:r>
            <w:r w:rsidR="009179E2">
              <w:t xml:space="preserve">total </w:t>
            </w:r>
            <w:r w:rsidR="00D244F5">
              <w:t xml:space="preserve">cost of a $100 shoe at </w:t>
            </w:r>
            <w:r w:rsidR="00B25D34">
              <w:t xml:space="preserve">a </w:t>
            </w:r>
            <w:r w:rsidR="00396A22">
              <w:t>7.875</w:t>
            </w:r>
            <w:r w:rsidR="00B25D34">
              <w:t>% sales tax rate</w:t>
            </w:r>
            <w:r w:rsidR="00D244F5">
              <w:t>.</w:t>
            </w:r>
            <w:r w:rsidR="00B25D34">
              <w:t xml:space="preserve"> </w:t>
            </w:r>
            <w:r w:rsidR="00217261">
              <w:t xml:space="preserve">On the right is </w:t>
            </w:r>
            <w:r w:rsidR="003E1ABA">
              <w:t xml:space="preserve">the </w:t>
            </w:r>
            <w:r w:rsidR="00135F9B">
              <w:t>R</w:t>
            </w:r>
            <w:r w:rsidR="003E1ABA">
              <w:t xml:space="preserve"> code</w:t>
            </w:r>
            <w:r w:rsidR="00217261">
              <w:t xml:space="preserve">. </w:t>
            </w:r>
          </w:p>
          <w:p w14:paraId="72089F28" w14:textId="77777777" w:rsidR="000E7135" w:rsidRDefault="000E7135" w:rsidP="006E28EF"/>
          <w:p w14:paraId="521B980F" w14:textId="4FCEBF43" w:rsidR="006E28EF" w:rsidRDefault="00541E23" w:rsidP="006E28EF">
            <w:r>
              <w:t>I</w:t>
            </w:r>
            <w:r w:rsidR="00217261">
              <w:t xml:space="preserve">f you’re confused, </w:t>
            </w:r>
            <w:r>
              <w:t xml:space="preserve">don’t worry. </w:t>
            </w:r>
            <w:r w:rsidR="00217261">
              <w:t xml:space="preserve">I’ll </w:t>
            </w:r>
            <w:r w:rsidR="0071597A">
              <w:t xml:space="preserve">eventually teach you how to write </w:t>
            </w:r>
            <w:r w:rsidR="0038206C">
              <w:t>the code</w:t>
            </w:r>
            <w:r w:rsidR="000E7135">
              <w:t>.</w:t>
            </w:r>
          </w:p>
          <w:p w14:paraId="498C3F63" w14:textId="24688ED6" w:rsidR="000E7135" w:rsidRDefault="000E7135" w:rsidP="006E28EF"/>
          <w:p w14:paraId="5A3C615C" w14:textId="3446AFB7" w:rsidR="000E7135" w:rsidRDefault="000E7135" w:rsidP="006E28EF">
            <w:r>
              <w:t>Our immediately concern is where do we put the code?</w:t>
            </w:r>
          </w:p>
          <w:p w14:paraId="7C1BC4A5" w14:textId="0A95F6C3" w:rsidR="007159B4" w:rsidRPr="006E28EF" w:rsidRDefault="007159B4" w:rsidP="006E28EF"/>
        </w:tc>
        <w:tc>
          <w:tcPr>
            <w:tcW w:w="5616" w:type="dxa"/>
            <w:shd w:val="clear" w:color="auto" w:fill="FFFFFF" w:themeFill="background1"/>
          </w:tcPr>
          <w:p w14:paraId="5053D557" w14:textId="6167A229" w:rsidR="006E28EF" w:rsidRPr="00C04134" w:rsidRDefault="00213BD8" w:rsidP="00742C38">
            <w:pPr>
              <w:jc w:val="center"/>
            </w:pPr>
            <w:r w:rsidRPr="00213BD8">
              <w:drawing>
                <wp:inline distT="0" distB="0" distL="0" distR="0" wp14:anchorId="5FC4D835" wp14:editId="5A3625DA">
                  <wp:extent cx="3429000" cy="169670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69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DF2" w14:paraId="002C9526" w14:textId="77777777" w:rsidTr="003859C2">
        <w:tc>
          <w:tcPr>
            <w:tcW w:w="10790" w:type="dxa"/>
            <w:gridSpan w:val="2"/>
            <w:shd w:val="clear" w:color="auto" w:fill="000000" w:themeFill="text1"/>
          </w:tcPr>
          <w:p w14:paraId="436AC852" w14:textId="77777777" w:rsidR="003859C2" w:rsidRDefault="003859C2" w:rsidP="00F74DF2">
            <w:pPr>
              <w:jc w:val="center"/>
              <w:rPr>
                <w:b/>
                <w:bCs/>
              </w:rPr>
            </w:pPr>
          </w:p>
          <w:p w14:paraId="29A7604B" w14:textId="11B8E3B6" w:rsidR="00F74DF2" w:rsidRPr="00592951" w:rsidRDefault="00444B46" w:rsidP="00592951">
            <w:pPr>
              <w:pStyle w:val="ListParagraph"/>
              <w:numPr>
                <w:ilvl w:val="0"/>
                <w:numId w:val="35"/>
              </w:numPr>
              <w:jc w:val="center"/>
              <w:rPr>
                <w:b/>
                <w:bCs/>
              </w:rPr>
            </w:pPr>
            <w:r w:rsidRPr="00592951">
              <w:rPr>
                <w:b/>
                <w:bCs/>
              </w:rPr>
              <w:t>Run</w:t>
            </w:r>
            <w:r w:rsidR="00213BD8">
              <w:rPr>
                <w:b/>
                <w:bCs/>
              </w:rPr>
              <w:t>ning</w:t>
            </w:r>
            <w:r w:rsidRPr="00592951">
              <w:rPr>
                <w:b/>
                <w:bCs/>
              </w:rPr>
              <w:t xml:space="preserve"> </w:t>
            </w:r>
            <w:r w:rsidR="00135F9B" w:rsidRPr="00592951">
              <w:rPr>
                <w:b/>
                <w:bCs/>
              </w:rPr>
              <w:t>RSTUDIO</w:t>
            </w:r>
            <w:r w:rsidRPr="00592951">
              <w:rPr>
                <w:b/>
                <w:bCs/>
              </w:rPr>
              <w:t xml:space="preserve"> and </w:t>
            </w:r>
            <w:r w:rsidR="00213BD8">
              <w:rPr>
                <w:b/>
                <w:bCs/>
              </w:rPr>
              <w:t xml:space="preserve">Creating </w:t>
            </w:r>
            <w:r w:rsidRPr="00592951">
              <w:rPr>
                <w:b/>
                <w:bCs/>
              </w:rPr>
              <w:t>a Project Folder</w:t>
            </w:r>
          </w:p>
          <w:p w14:paraId="459F026B" w14:textId="7293C2DC" w:rsidR="003859C2" w:rsidRPr="00F74DF2" w:rsidRDefault="003859C2" w:rsidP="00F74DF2">
            <w:pPr>
              <w:jc w:val="center"/>
              <w:rPr>
                <w:b/>
                <w:bCs/>
              </w:rPr>
            </w:pPr>
          </w:p>
        </w:tc>
      </w:tr>
      <w:tr w:rsidR="005406C7" w14:paraId="27E9B6F5" w14:textId="77777777" w:rsidTr="00213BD8">
        <w:tc>
          <w:tcPr>
            <w:tcW w:w="5174" w:type="dxa"/>
          </w:tcPr>
          <w:p w14:paraId="47CFED4F" w14:textId="5F762341" w:rsidR="00F74DF2" w:rsidRDefault="00493ED9" w:rsidP="00FA596F">
            <w:pPr>
              <w:pStyle w:val="ListParagraph"/>
              <w:numPr>
                <w:ilvl w:val="0"/>
                <w:numId w:val="24"/>
              </w:numPr>
            </w:pPr>
            <w:r>
              <w:t xml:space="preserve">Run </w:t>
            </w:r>
            <w:r w:rsidR="00135F9B">
              <w:t>RStudio on your computer.</w:t>
            </w:r>
          </w:p>
          <w:p w14:paraId="2F47DF67" w14:textId="77777777" w:rsidR="00FA596F" w:rsidRDefault="00FA596F" w:rsidP="00FA596F"/>
          <w:p w14:paraId="1660E511" w14:textId="0AB89FF1" w:rsidR="003859C2" w:rsidRDefault="003859C2" w:rsidP="003859C2"/>
        </w:tc>
        <w:tc>
          <w:tcPr>
            <w:tcW w:w="0" w:type="auto"/>
            <w:tcMar>
              <w:left w:w="0" w:type="dxa"/>
              <w:right w:w="0" w:type="dxa"/>
            </w:tcMar>
          </w:tcPr>
          <w:p w14:paraId="1E406830" w14:textId="77327678" w:rsidR="00F74DF2" w:rsidRDefault="00135F9B" w:rsidP="00742C38">
            <w:pPr>
              <w:jc w:val="center"/>
            </w:pPr>
            <w:r w:rsidRPr="00135F9B">
              <w:drawing>
                <wp:inline distT="0" distB="0" distL="0" distR="0" wp14:anchorId="65F7CA36" wp14:editId="7871456F">
                  <wp:extent cx="3429000" cy="183959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9B" w14:paraId="317560B6" w14:textId="77777777" w:rsidTr="00213BD8">
        <w:tc>
          <w:tcPr>
            <w:tcW w:w="5174" w:type="dxa"/>
          </w:tcPr>
          <w:p w14:paraId="5117CDE6" w14:textId="1A789A5E" w:rsidR="00135F9B" w:rsidRDefault="00135F9B" w:rsidP="00B84C0D">
            <w:pPr>
              <w:pStyle w:val="ListParagraph"/>
              <w:numPr>
                <w:ilvl w:val="0"/>
                <w:numId w:val="24"/>
              </w:numPr>
            </w:pPr>
            <w:r>
              <w:t xml:space="preserve">Locate </w:t>
            </w:r>
            <w:r w:rsidR="00C12BFC">
              <w:t xml:space="preserve">the menu item: </w:t>
            </w:r>
            <w:r w:rsidRPr="00C12BFC">
              <w:rPr>
                <w:i/>
                <w:iCs/>
              </w:rPr>
              <w:t>File &gt; New Project…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1942C467" w14:textId="5949EE92" w:rsidR="00135F9B" w:rsidRPr="00C10F45" w:rsidRDefault="00135F9B" w:rsidP="00742C38">
            <w:pPr>
              <w:jc w:val="center"/>
              <w:rPr>
                <w:noProof/>
              </w:rPr>
            </w:pPr>
            <w:r w:rsidRPr="00135F9B">
              <w:rPr>
                <w:noProof/>
              </w:rPr>
              <w:drawing>
                <wp:inline distT="0" distB="0" distL="0" distR="0" wp14:anchorId="04524E7B" wp14:editId="5FBFBFB1">
                  <wp:extent cx="3428649" cy="1966823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60310"/>
                          <a:stretch/>
                        </pic:blipFill>
                        <pic:spPr bwMode="auto">
                          <a:xfrm>
                            <a:off x="0" y="0"/>
                            <a:ext cx="3429000" cy="196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9B" w14:paraId="7AF37890" w14:textId="77777777" w:rsidTr="00213BD8">
        <w:tc>
          <w:tcPr>
            <w:tcW w:w="5174" w:type="dxa"/>
          </w:tcPr>
          <w:p w14:paraId="7AA5FFB3" w14:textId="54EA1C47" w:rsidR="00135F9B" w:rsidRDefault="00135F9B" w:rsidP="00B84C0D">
            <w:pPr>
              <w:pStyle w:val="ListParagraph"/>
              <w:numPr>
                <w:ilvl w:val="0"/>
                <w:numId w:val="24"/>
              </w:numPr>
            </w:pPr>
            <w:r>
              <w:lastRenderedPageBreak/>
              <w:t xml:space="preserve">Click on </w:t>
            </w:r>
            <w:r w:rsidRPr="00C12BFC">
              <w:rPr>
                <w:i/>
                <w:iCs/>
              </w:rPr>
              <w:t>New Project</w:t>
            </w:r>
            <w:r w:rsidR="00C12BFC" w:rsidRPr="00C12BFC">
              <w:rPr>
                <w:i/>
                <w:iCs/>
              </w:rPr>
              <w:t>…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4D4F6C1D" w14:textId="5A1F8A28" w:rsidR="00135F9B" w:rsidRPr="00135F9B" w:rsidRDefault="00C12BFC" w:rsidP="00742C38">
            <w:pPr>
              <w:jc w:val="center"/>
              <w:rPr>
                <w:noProof/>
              </w:rPr>
            </w:pPr>
            <w:r w:rsidRPr="00C12BFC">
              <w:rPr>
                <w:noProof/>
              </w:rPr>
              <w:drawing>
                <wp:inline distT="0" distB="0" distL="0" distR="0" wp14:anchorId="07040191" wp14:editId="5400B2AE">
                  <wp:extent cx="3429000" cy="183959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BFC" w14:paraId="1A79AAB4" w14:textId="77777777" w:rsidTr="00213BD8">
        <w:tc>
          <w:tcPr>
            <w:tcW w:w="5174" w:type="dxa"/>
          </w:tcPr>
          <w:p w14:paraId="33E7E0D1" w14:textId="438C85F8" w:rsidR="00C12BFC" w:rsidRDefault="00C12BFC" w:rsidP="00B84C0D">
            <w:pPr>
              <w:pStyle w:val="ListParagraph"/>
              <w:numPr>
                <w:ilvl w:val="0"/>
                <w:numId w:val="24"/>
              </w:numPr>
            </w:pPr>
            <w:r>
              <w:t xml:space="preserve">Click on </w:t>
            </w:r>
            <w:r w:rsidRPr="00C12BFC">
              <w:rPr>
                <w:i/>
                <w:iCs/>
              </w:rPr>
              <w:t>New Directory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61A88EC3" w14:textId="052E8399" w:rsidR="00C12BFC" w:rsidRPr="00C12BFC" w:rsidRDefault="00C12BFC" w:rsidP="00742C38">
            <w:pPr>
              <w:jc w:val="center"/>
              <w:rPr>
                <w:noProof/>
              </w:rPr>
            </w:pPr>
            <w:r w:rsidRPr="00C12BFC">
              <w:rPr>
                <w:noProof/>
              </w:rPr>
              <w:drawing>
                <wp:inline distT="0" distB="0" distL="0" distR="0" wp14:anchorId="647B3954" wp14:editId="1E896938">
                  <wp:extent cx="3429000" cy="183959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BFC" w14:paraId="140F3016" w14:textId="77777777" w:rsidTr="00213BD8">
        <w:tc>
          <w:tcPr>
            <w:tcW w:w="5174" w:type="dxa"/>
          </w:tcPr>
          <w:p w14:paraId="08E2E355" w14:textId="11D81483" w:rsidR="00C12BFC" w:rsidRDefault="00C12BFC" w:rsidP="00B84C0D">
            <w:pPr>
              <w:pStyle w:val="ListParagraph"/>
              <w:numPr>
                <w:ilvl w:val="0"/>
                <w:numId w:val="24"/>
              </w:numPr>
            </w:pPr>
            <w:r>
              <w:t xml:space="preserve">Click on </w:t>
            </w:r>
            <w:r w:rsidRPr="00C12BFC">
              <w:rPr>
                <w:i/>
                <w:iCs/>
              </w:rPr>
              <w:t>New Project</w:t>
            </w:r>
            <w:r>
              <w:t xml:space="preserve"> (top item on list)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0337F06D" w14:textId="658F18F4" w:rsidR="00C12BFC" w:rsidRPr="00C12BFC" w:rsidRDefault="00C12BFC" w:rsidP="00742C38">
            <w:pPr>
              <w:jc w:val="center"/>
              <w:rPr>
                <w:noProof/>
              </w:rPr>
            </w:pPr>
            <w:r w:rsidRPr="00C12BFC">
              <w:rPr>
                <w:noProof/>
              </w:rPr>
              <w:drawing>
                <wp:inline distT="0" distB="0" distL="0" distR="0" wp14:anchorId="3DBD441F" wp14:editId="1AE1C580">
                  <wp:extent cx="3429000" cy="183959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A67" w14:paraId="7A67E0E7" w14:textId="77777777" w:rsidTr="00213BD8">
        <w:tc>
          <w:tcPr>
            <w:tcW w:w="5174" w:type="dxa"/>
          </w:tcPr>
          <w:p w14:paraId="77695BE5" w14:textId="413821BE" w:rsidR="00617A67" w:rsidRDefault="00617A67" w:rsidP="00B84C0D">
            <w:pPr>
              <w:pStyle w:val="ListParagraph"/>
              <w:numPr>
                <w:ilvl w:val="0"/>
                <w:numId w:val="24"/>
              </w:numPr>
            </w:pPr>
            <w:r>
              <w:t xml:space="preserve">Click the </w:t>
            </w:r>
            <w:r w:rsidRPr="00617A67">
              <w:rPr>
                <w:i/>
                <w:iCs/>
              </w:rPr>
              <w:t>Browse</w:t>
            </w:r>
            <w:r>
              <w:t xml:space="preserve"> button and select a folder on your computer, e.g., ~/MGMT-33</w:t>
            </w:r>
            <w:r w:rsidR="003E6124">
              <w:t>0-R</w:t>
            </w:r>
            <w:r>
              <w:br/>
              <w:t xml:space="preserve">then </w:t>
            </w:r>
          </w:p>
          <w:p w14:paraId="3546305D" w14:textId="77777777" w:rsidR="00617A67" w:rsidRDefault="00617A67" w:rsidP="00B84C0D">
            <w:pPr>
              <w:pStyle w:val="ListParagraph"/>
              <w:numPr>
                <w:ilvl w:val="0"/>
                <w:numId w:val="24"/>
              </w:numPr>
            </w:pPr>
            <w:r>
              <w:t xml:space="preserve">Enter a Directory </w:t>
            </w:r>
            <w:proofErr w:type="gramStart"/>
            <w:r>
              <w:t>name:,</w:t>
            </w:r>
            <w:proofErr w:type="gramEnd"/>
            <w:r>
              <w:t xml:space="preserve"> e.g., </w:t>
            </w:r>
            <w:r w:rsidR="003E6124">
              <w:t>Week2</w:t>
            </w:r>
            <w:r>
              <w:t xml:space="preserve"> </w:t>
            </w:r>
          </w:p>
          <w:p w14:paraId="3AA16DF8" w14:textId="77777777" w:rsidR="003E6124" w:rsidRDefault="003E6124" w:rsidP="003E6124"/>
          <w:p w14:paraId="65709282" w14:textId="77777777" w:rsidR="003E6124" w:rsidRDefault="003E6124" w:rsidP="003E6124">
            <w:r>
              <w:t xml:space="preserve">Note: </w:t>
            </w:r>
          </w:p>
          <w:p w14:paraId="4A69CC81" w14:textId="7CBAB283" w:rsidR="003E6124" w:rsidRDefault="003E6124" w:rsidP="003E6124">
            <w:pPr>
              <w:pStyle w:val="ListParagraph"/>
              <w:numPr>
                <w:ilvl w:val="0"/>
                <w:numId w:val="41"/>
              </w:numPr>
            </w:pPr>
            <w:r>
              <w:t>I already had a folder named MGMT-330-R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57D751BF" w14:textId="01864A35" w:rsidR="00617A67" w:rsidRPr="00C12BFC" w:rsidRDefault="003D0B5C" w:rsidP="00742C38">
            <w:pPr>
              <w:jc w:val="center"/>
              <w:rPr>
                <w:noProof/>
              </w:rPr>
            </w:pPr>
            <w:r w:rsidRPr="003D0B5C">
              <w:rPr>
                <w:noProof/>
              </w:rPr>
              <w:drawing>
                <wp:inline distT="0" distB="0" distL="0" distR="0" wp14:anchorId="17D980E3" wp14:editId="753769C3">
                  <wp:extent cx="3429000" cy="1839595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A67" w14:paraId="361CDB28" w14:textId="77777777" w:rsidTr="00213BD8">
        <w:tc>
          <w:tcPr>
            <w:tcW w:w="5174" w:type="dxa"/>
          </w:tcPr>
          <w:p w14:paraId="0D7B08BE" w14:textId="77777777" w:rsidR="00617A67" w:rsidRDefault="00617A67" w:rsidP="00B84C0D">
            <w:pPr>
              <w:pStyle w:val="ListParagraph"/>
              <w:numPr>
                <w:ilvl w:val="0"/>
                <w:numId w:val="24"/>
              </w:numPr>
            </w:pPr>
            <w:r>
              <w:lastRenderedPageBreak/>
              <w:t xml:space="preserve">Click the </w:t>
            </w:r>
            <w:r w:rsidRPr="00617A67">
              <w:rPr>
                <w:i/>
                <w:iCs/>
              </w:rPr>
              <w:t>Create Project</w:t>
            </w:r>
            <w:r>
              <w:t xml:space="preserve"> button</w:t>
            </w:r>
          </w:p>
          <w:p w14:paraId="218B37F4" w14:textId="77777777" w:rsidR="00592951" w:rsidRDefault="00592951" w:rsidP="00592951"/>
          <w:p w14:paraId="40B573A9" w14:textId="0FF2B55B" w:rsidR="00592951" w:rsidRDefault="00592951" w:rsidP="00592951"/>
        </w:tc>
        <w:tc>
          <w:tcPr>
            <w:tcW w:w="0" w:type="auto"/>
            <w:tcMar>
              <w:left w:w="0" w:type="dxa"/>
              <w:right w:w="0" w:type="dxa"/>
            </w:tcMar>
          </w:tcPr>
          <w:p w14:paraId="0C230253" w14:textId="4F628CCE" w:rsidR="00617A67" w:rsidRPr="00617A67" w:rsidRDefault="00444B46" w:rsidP="00742C38">
            <w:pPr>
              <w:jc w:val="center"/>
              <w:rPr>
                <w:noProof/>
              </w:rPr>
            </w:pPr>
            <w:r w:rsidRPr="00444B46">
              <w:rPr>
                <w:noProof/>
              </w:rPr>
              <w:drawing>
                <wp:inline distT="0" distB="0" distL="0" distR="0" wp14:anchorId="12C08F22" wp14:editId="25011805">
                  <wp:extent cx="3429000" cy="183959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46" w:rsidRPr="00592951" w14:paraId="07C5B802" w14:textId="77777777" w:rsidTr="00592951">
        <w:tc>
          <w:tcPr>
            <w:tcW w:w="10790" w:type="dxa"/>
            <w:gridSpan w:val="2"/>
            <w:shd w:val="clear" w:color="auto" w:fill="000000" w:themeFill="text1"/>
          </w:tcPr>
          <w:p w14:paraId="4944491C" w14:textId="77777777" w:rsidR="00592951" w:rsidRDefault="00592951" w:rsidP="00592951">
            <w:pPr>
              <w:jc w:val="center"/>
              <w:rPr>
                <w:b/>
                <w:bCs/>
                <w:noProof/>
              </w:rPr>
            </w:pPr>
          </w:p>
          <w:p w14:paraId="609A0579" w14:textId="31E01EE7" w:rsidR="00444B46" w:rsidRPr="00592951" w:rsidRDefault="00444B46" w:rsidP="00592951">
            <w:pPr>
              <w:pStyle w:val="ListParagraph"/>
              <w:numPr>
                <w:ilvl w:val="0"/>
                <w:numId w:val="35"/>
              </w:numPr>
              <w:jc w:val="center"/>
              <w:rPr>
                <w:b/>
                <w:bCs/>
                <w:noProof/>
              </w:rPr>
            </w:pPr>
            <w:r w:rsidRPr="00592951">
              <w:rPr>
                <w:b/>
                <w:bCs/>
                <w:noProof/>
              </w:rPr>
              <w:t>Creat</w:t>
            </w:r>
            <w:r w:rsidR="00213BD8">
              <w:rPr>
                <w:b/>
                <w:bCs/>
                <w:noProof/>
              </w:rPr>
              <w:t>ing</w:t>
            </w:r>
            <w:r w:rsidRPr="00592951">
              <w:rPr>
                <w:b/>
                <w:bCs/>
                <w:noProof/>
              </w:rPr>
              <w:t xml:space="preserve"> a</w:t>
            </w:r>
            <w:r w:rsidR="00592951" w:rsidRPr="00592951">
              <w:rPr>
                <w:b/>
                <w:bCs/>
                <w:noProof/>
              </w:rPr>
              <w:t>n</w:t>
            </w:r>
            <w:r w:rsidRPr="00592951">
              <w:rPr>
                <w:b/>
                <w:bCs/>
                <w:noProof/>
              </w:rPr>
              <w:t xml:space="preserve"> R Notebook to hold your code</w:t>
            </w:r>
          </w:p>
          <w:p w14:paraId="47865708" w14:textId="5BB59821" w:rsidR="00592951" w:rsidRPr="00592951" w:rsidRDefault="00592951" w:rsidP="00592951">
            <w:pPr>
              <w:jc w:val="center"/>
              <w:rPr>
                <w:b/>
                <w:bCs/>
                <w:noProof/>
              </w:rPr>
            </w:pPr>
          </w:p>
        </w:tc>
      </w:tr>
      <w:tr w:rsidR="00592951" w14:paraId="60C7491D" w14:textId="77777777" w:rsidTr="00213BD8">
        <w:tc>
          <w:tcPr>
            <w:tcW w:w="5174" w:type="dxa"/>
          </w:tcPr>
          <w:p w14:paraId="16D7A2E1" w14:textId="017622AA" w:rsidR="00592951" w:rsidRDefault="00592951" w:rsidP="00B052B2">
            <w:pPr>
              <w:pStyle w:val="ListParagraph"/>
              <w:numPr>
                <w:ilvl w:val="0"/>
                <w:numId w:val="37"/>
              </w:numPr>
            </w:pPr>
            <w:r>
              <w:t xml:space="preserve">Locate the Menu Item </w:t>
            </w:r>
            <w:r w:rsidRPr="00592951">
              <w:rPr>
                <w:i/>
                <w:iCs/>
              </w:rPr>
              <w:t>File</w:t>
            </w:r>
            <w:r>
              <w:t xml:space="preserve"> &gt; </w:t>
            </w:r>
            <w:r w:rsidRPr="00592951">
              <w:rPr>
                <w:i/>
                <w:iCs/>
              </w:rPr>
              <w:t>New File</w:t>
            </w:r>
            <w:r>
              <w:t xml:space="preserve"> &gt; </w:t>
            </w:r>
            <w:r w:rsidRPr="00592951">
              <w:rPr>
                <w:i/>
                <w:iCs/>
              </w:rPr>
              <w:t>R Notebook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699052D9" w14:textId="4C5BCC28" w:rsidR="00592951" w:rsidRPr="00C10F45" w:rsidRDefault="00592951" w:rsidP="00742C38">
            <w:pPr>
              <w:jc w:val="center"/>
              <w:rPr>
                <w:noProof/>
              </w:rPr>
            </w:pPr>
            <w:r w:rsidRPr="00592951">
              <w:rPr>
                <w:noProof/>
              </w:rPr>
              <w:drawing>
                <wp:inline distT="0" distB="0" distL="0" distR="0" wp14:anchorId="2E3470B6" wp14:editId="440FF28E">
                  <wp:extent cx="3429000" cy="183167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036"/>
                          <a:stretch/>
                        </pic:blipFill>
                        <pic:spPr bwMode="auto">
                          <a:xfrm>
                            <a:off x="0" y="0"/>
                            <a:ext cx="3429000" cy="1831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951" w14:paraId="7D148DE3" w14:textId="77777777" w:rsidTr="00213BD8">
        <w:tc>
          <w:tcPr>
            <w:tcW w:w="5174" w:type="dxa"/>
          </w:tcPr>
          <w:p w14:paraId="0AE783A9" w14:textId="77777777" w:rsidR="00592951" w:rsidRDefault="00592951" w:rsidP="00B052B2">
            <w:pPr>
              <w:pStyle w:val="ListParagraph"/>
              <w:numPr>
                <w:ilvl w:val="0"/>
                <w:numId w:val="37"/>
              </w:numPr>
            </w:pPr>
            <w:r>
              <w:t xml:space="preserve">Click on </w:t>
            </w:r>
            <w:r w:rsidRPr="00592951">
              <w:rPr>
                <w:i/>
                <w:iCs/>
              </w:rPr>
              <w:t>R Notebook</w:t>
            </w:r>
          </w:p>
          <w:p w14:paraId="69069DD1" w14:textId="77777777" w:rsidR="00114605" w:rsidRDefault="00114605" w:rsidP="00114605"/>
          <w:p w14:paraId="00DF951B" w14:textId="77777777" w:rsidR="00114605" w:rsidRDefault="00114605" w:rsidP="00114605">
            <w:r>
              <w:t>Notes:</w:t>
            </w:r>
          </w:p>
          <w:p w14:paraId="6519F9AF" w14:textId="77777777" w:rsidR="00114605" w:rsidRDefault="00114605" w:rsidP="00114605">
            <w:pPr>
              <w:pStyle w:val="ListParagraph"/>
              <w:numPr>
                <w:ilvl w:val="0"/>
                <w:numId w:val="36"/>
              </w:numPr>
            </w:pPr>
            <w:r>
              <w:t xml:space="preserve">The upper-left panel is your editor where you will enter all your code. </w:t>
            </w:r>
          </w:p>
          <w:p w14:paraId="0D6D9DE1" w14:textId="5D0C759E" w:rsidR="00114605" w:rsidRDefault="00114605" w:rsidP="00114605">
            <w:pPr>
              <w:pStyle w:val="ListParagraph"/>
              <w:numPr>
                <w:ilvl w:val="0"/>
                <w:numId w:val="36"/>
              </w:numPr>
            </w:pPr>
            <w:r>
              <w:t xml:space="preserve">For the early half of the </w:t>
            </w:r>
            <w:proofErr w:type="gramStart"/>
            <w:r>
              <w:t>semester</w:t>
            </w:r>
            <w:proofErr w:type="gramEnd"/>
            <w:r>
              <w:t xml:space="preserve"> we’ll be using Notebooks for coding. Notebooks allows you to easily mix comments with code, and to print out your homework.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414E8A18" w14:textId="3F7C4264" w:rsidR="00592951" w:rsidRDefault="00114605" w:rsidP="00742C38">
            <w:pPr>
              <w:jc w:val="center"/>
              <w:rPr>
                <w:noProof/>
              </w:rPr>
            </w:pPr>
            <w:r w:rsidRPr="00114605">
              <w:rPr>
                <w:noProof/>
              </w:rPr>
              <w:drawing>
                <wp:inline distT="0" distB="0" distL="0" distR="0" wp14:anchorId="1D0BCC9C" wp14:editId="3E1C70AD">
                  <wp:extent cx="3429000" cy="1839595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605" w14:paraId="45D2BC53" w14:textId="77777777" w:rsidTr="00213BD8">
        <w:tc>
          <w:tcPr>
            <w:tcW w:w="5174" w:type="dxa"/>
          </w:tcPr>
          <w:p w14:paraId="7042BB7E" w14:textId="77777777" w:rsidR="00114605" w:rsidRDefault="00114605" w:rsidP="00B052B2">
            <w:pPr>
              <w:pStyle w:val="ListParagraph"/>
              <w:numPr>
                <w:ilvl w:val="0"/>
                <w:numId w:val="37"/>
              </w:numPr>
            </w:pPr>
            <w:r>
              <w:t>Delete all the boilerplate</w:t>
            </w:r>
            <w:r w:rsidR="00D61912">
              <w:t xml:space="preserve"> after “output:”</w:t>
            </w:r>
          </w:p>
          <w:p w14:paraId="383E3686" w14:textId="42BA17C6" w:rsidR="00D61912" w:rsidRDefault="00D61912" w:rsidP="00B052B2">
            <w:pPr>
              <w:pStyle w:val="ListParagraph"/>
              <w:numPr>
                <w:ilvl w:val="0"/>
                <w:numId w:val="37"/>
              </w:numPr>
            </w:pPr>
            <w:r>
              <w:t>Change the title to something appropriate, e.g., Homework 2</w:t>
            </w:r>
          </w:p>
          <w:p w14:paraId="782ED11B" w14:textId="1DF80F5B" w:rsidR="00D61912" w:rsidRDefault="00D61912" w:rsidP="00B052B2">
            <w:pPr>
              <w:pStyle w:val="ListParagraph"/>
              <w:numPr>
                <w:ilvl w:val="0"/>
                <w:numId w:val="37"/>
              </w:numPr>
            </w:pPr>
            <w:r>
              <w:t xml:space="preserve">Place your cursor somewhere after the </w:t>
            </w:r>
            <w:r w:rsidRPr="00D61912">
              <w:rPr>
                <w:i/>
                <w:iCs/>
              </w:rPr>
              <w:t>---</w:t>
            </w:r>
            <w:r>
              <w:t xml:space="preserve"> and enter a comment, e.g., Sample Problem 0:</w:t>
            </w:r>
          </w:p>
          <w:p w14:paraId="7F90B327" w14:textId="02B015BA" w:rsidR="00D61912" w:rsidRDefault="00D61912" w:rsidP="00D61912"/>
        </w:tc>
        <w:tc>
          <w:tcPr>
            <w:tcW w:w="0" w:type="auto"/>
            <w:tcMar>
              <w:left w:w="0" w:type="dxa"/>
              <w:right w:w="0" w:type="dxa"/>
            </w:tcMar>
          </w:tcPr>
          <w:p w14:paraId="6D35D900" w14:textId="26517A28" w:rsidR="00114605" w:rsidRPr="00114605" w:rsidRDefault="00D61912" w:rsidP="00742C38">
            <w:pPr>
              <w:jc w:val="center"/>
              <w:rPr>
                <w:noProof/>
              </w:rPr>
            </w:pPr>
            <w:r w:rsidRPr="00D61912">
              <w:rPr>
                <w:noProof/>
              </w:rPr>
              <w:drawing>
                <wp:inline distT="0" distB="0" distL="0" distR="0" wp14:anchorId="1EC82175" wp14:editId="196CC22A">
                  <wp:extent cx="3429000" cy="1839595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D8" w:rsidRPr="00213BD8" w14:paraId="770DB3D4" w14:textId="77777777" w:rsidTr="00213BD8">
        <w:tc>
          <w:tcPr>
            <w:tcW w:w="10790" w:type="dxa"/>
            <w:gridSpan w:val="2"/>
            <w:shd w:val="clear" w:color="auto" w:fill="000000" w:themeFill="text1"/>
          </w:tcPr>
          <w:p w14:paraId="4808B989" w14:textId="77777777" w:rsidR="00213BD8" w:rsidRPr="00213BD8" w:rsidRDefault="00213BD8" w:rsidP="00213BD8">
            <w:pPr>
              <w:keepNext/>
              <w:jc w:val="center"/>
              <w:rPr>
                <w:b/>
                <w:bCs/>
                <w:noProof/>
              </w:rPr>
            </w:pPr>
          </w:p>
          <w:p w14:paraId="15BBAD57" w14:textId="75D2CC96" w:rsidR="00213BD8" w:rsidRDefault="00213BD8" w:rsidP="00213BD8">
            <w:pPr>
              <w:pStyle w:val="ListParagraph"/>
              <w:keepNext/>
              <w:numPr>
                <w:ilvl w:val="0"/>
                <w:numId w:val="35"/>
              </w:numPr>
              <w:jc w:val="center"/>
              <w:rPr>
                <w:b/>
                <w:bCs/>
                <w:noProof/>
              </w:rPr>
            </w:pPr>
            <w:r w:rsidRPr="00213BD8">
              <w:rPr>
                <w:b/>
                <w:bCs/>
                <w:noProof/>
              </w:rPr>
              <w:t>Creating a Code Chunk</w:t>
            </w:r>
            <w:r w:rsidR="00B052B2">
              <w:rPr>
                <w:b/>
                <w:bCs/>
                <w:noProof/>
              </w:rPr>
              <w:t xml:space="preserve"> and Entering Code</w:t>
            </w:r>
          </w:p>
          <w:p w14:paraId="24A55DD6" w14:textId="7D32823F" w:rsidR="00213BD8" w:rsidRPr="00213BD8" w:rsidRDefault="00213BD8" w:rsidP="00213BD8">
            <w:pPr>
              <w:keepNext/>
              <w:rPr>
                <w:b/>
                <w:bCs/>
                <w:noProof/>
              </w:rPr>
            </w:pPr>
          </w:p>
        </w:tc>
      </w:tr>
      <w:tr w:rsidR="00D61912" w14:paraId="412AD824" w14:textId="77777777" w:rsidTr="00213BD8">
        <w:tc>
          <w:tcPr>
            <w:tcW w:w="5174" w:type="dxa"/>
          </w:tcPr>
          <w:p w14:paraId="66CDD60B" w14:textId="77777777" w:rsidR="00347DF7" w:rsidRDefault="00D61912" w:rsidP="00B052B2">
            <w:pPr>
              <w:pStyle w:val="ListParagraph"/>
              <w:numPr>
                <w:ilvl w:val="0"/>
                <w:numId w:val="38"/>
              </w:numPr>
            </w:pPr>
            <w:r>
              <w:t>Create a new Code Chunk by either</w:t>
            </w:r>
            <w:r w:rsidR="00347DF7">
              <w:t>:</w:t>
            </w:r>
          </w:p>
          <w:p w14:paraId="2BC159B6" w14:textId="3E3B1E76" w:rsidR="00D61912" w:rsidRDefault="00347DF7" w:rsidP="00B052B2">
            <w:pPr>
              <w:pStyle w:val="ListParagraph"/>
              <w:numPr>
                <w:ilvl w:val="1"/>
                <w:numId w:val="38"/>
              </w:numPr>
            </w:pPr>
            <w:r>
              <w:t>T</w:t>
            </w:r>
            <w:r w:rsidR="00D61912">
              <w:t>yping CTRL-ALT-I on Windows (Mac &amp; Linux users have a different keyboard shortcut)</w:t>
            </w:r>
          </w:p>
          <w:p w14:paraId="280CAD72" w14:textId="733B1A2E" w:rsidR="00347DF7" w:rsidRPr="00ED3CCD" w:rsidRDefault="00347DF7" w:rsidP="00B052B2">
            <w:pPr>
              <w:pStyle w:val="ListParagraph"/>
              <w:numPr>
                <w:ilvl w:val="1"/>
                <w:numId w:val="38"/>
              </w:numPr>
            </w:pPr>
            <w:r>
              <w:t>Typing:</w:t>
            </w:r>
            <w:r>
              <w:br/>
            </w:r>
            <w:r w:rsidRPr="00347DF7">
              <w:rPr>
                <w:rFonts w:ascii="Courier New" w:hAnsi="Courier New" w:cs="Courier New"/>
              </w:rPr>
              <w:t>```{r}</w:t>
            </w:r>
            <w:r w:rsidRPr="00347DF7">
              <w:rPr>
                <w:rFonts w:ascii="Courier New" w:hAnsi="Courier New" w:cs="Courier New"/>
              </w:rPr>
              <w:br/>
            </w:r>
            <w:r w:rsidRPr="00347DF7">
              <w:rPr>
                <w:rFonts w:ascii="Courier New" w:hAnsi="Courier New" w:cs="Courier New"/>
              </w:rPr>
              <w:br/>
              <w:t>```</w:t>
            </w:r>
          </w:p>
          <w:p w14:paraId="61984092" w14:textId="77777777" w:rsidR="00BD1374" w:rsidRDefault="00ED3CCD" w:rsidP="00347DF7">
            <w:pPr>
              <w:pStyle w:val="ListParagraph"/>
              <w:numPr>
                <w:ilvl w:val="1"/>
                <w:numId w:val="38"/>
              </w:numPr>
            </w:pPr>
            <w:r>
              <w:t xml:space="preserve">Code (menu) &gt; Insert Chunk </w:t>
            </w:r>
          </w:p>
          <w:p w14:paraId="34EDC2E3" w14:textId="7D0C72AD" w:rsidR="00347DF7" w:rsidRDefault="00347DF7" w:rsidP="00BD1374">
            <w:r>
              <w:t xml:space="preserve">Note: </w:t>
            </w:r>
          </w:p>
          <w:p w14:paraId="47343640" w14:textId="4280FCC6" w:rsidR="00347DF7" w:rsidRPr="00347DF7" w:rsidRDefault="00347DF7" w:rsidP="00347DF7">
            <w:pPr>
              <w:pStyle w:val="ListParagraph"/>
              <w:numPr>
                <w:ilvl w:val="0"/>
                <w:numId w:val="36"/>
              </w:numPr>
            </w:pPr>
            <w:r>
              <w:t>in b., those are back-quotes, not single quotes.</w:t>
            </w:r>
          </w:p>
          <w:p w14:paraId="15E896B7" w14:textId="75BE7EA0" w:rsidR="00347DF7" w:rsidRDefault="00347DF7" w:rsidP="00347DF7"/>
        </w:tc>
        <w:tc>
          <w:tcPr>
            <w:tcW w:w="0" w:type="auto"/>
            <w:tcMar>
              <w:left w:w="0" w:type="dxa"/>
              <w:right w:w="0" w:type="dxa"/>
            </w:tcMar>
          </w:tcPr>
          <w:p w14:paraId="16EA9A36" w14:textId="64D96843" w:rsidR="00D61912" w:rsidRPr="00D61912" w:rsidRDefault="00347DF7" w:rsidP="00742C38">
            <w:pPr>
              <w:jc w:val="center"/>
              <w:rPr>
                <w:noProof/>
              </w:rPr>
            </w:pPr>
            <w:r w:rsidRPr="00347DF7">
              <w:rPr>
                <w:noProof/>
              </w:rPr>
              <w:drawing>
                <wp:inline distT="0" distB="0" distL="0" distR="0" wp14:anchorId="0381C59F" wp14:editId="222C2848">
                  <wp:extent cx="3429000" cy="1839595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6C7" w14:paraId="5A39DA1F" w14:textId="77777777" w:rsidTr="00213BD8">
        <w:tc>
          <w:tcPr>
            <w:tcW w:w="5174" w:type="dxa"/>
          </w:tcPr>
          <w:p w14:paraId="2F8ECAB4" w14:textId="7EC357E1" w:rsidR="00B84C0D" w:rsidRDefault="006C4F2C" w:rsidP="00B052B2">
            <w:pPr>
              <w:pStyle w:val="ListParagraph"/>
              <w:numPr>
                <w:ilvl w:val="0"/>
                <w:numId w:val="38"/>
              </w:numPr>
            </w:pPr>
            <w:r>
              <w:t xml:space="preserve">Enter </w:t>
            </w:r>
            <w:r w:rsidR="00E43478">
              <w:t xml:space="preserve">each line </w:t>
            </w:r>
            <w:r w:rsidR="00B90AB4">
              <w:t xml:space="preserve">from </w:t>
            </w:r>
            <w:r>
              <w:t>the sample code on Page 1/Row 1,</w:t>
            </w:r>
            <w:r w:rsidR="00E43478">
              <w:t xml:space="preserve"> paying attention to </w:t>
            </w:r>
            <w:r w:rsidR="00A005AB">
              <w:t xml:space="preserve">the capitalization of letters (also known as </w:t>
            </w:r>
            <w:r w:rsidR="00A005AB">
              <w:rPr>
                <w:i/>
                <w:iCs/>
              </w:rPr>
              <w:t>case</w:t>
            </w:r>
            <w:r w:rsidR="00A005AB">
              <w:t>).</w:t>
            </w:r>
          </w:p>
          <w:p w14:paraId="29A19142" w14:textId="77777777" w:rsidR="00B84C0D" w:rsidRDefault="00B84C0D" w:rsidP="00B84C0D">
            <w:r>
              <w:t>Notes:</w:t>
            </w:r>
            <w:r w:rsidR="00A005AB">
              <w:t xml:space="preserve"> </w:t>
            </w:r>
          </w:p>
          <w:p w14:paraId="316EDEE9" w14:textId="0B2EA6E7" w:rsidR="001B199D" w:rsidRDefault="00B052B2" w:rsidP="00B90AB4">
            <w:pPr>
              <w:pStyle w:val="ListParagraph"/>
              <w:numPr>
                <w:ilvl w:val="0"/>
                <w:numId w:val="31"/>
              </w:numPr>
            </w:pPr>
            <w:r>
              <w:t>R</w:t>
            </w:r>
            <w:r w:rsidR="00A005AB">
              <w:t xml:space="preserve"> is a case-sensitive language, so </w:t>
            </w:r>
            <w:r w:rsidR="00C04326">
              <w:t xml:space="preserve">a </w:t>
            </w:r>
            <w:r w:rsidR="00C04326" w:rsidRPr="00C04326">
              <w:rPr>
                <w:i/>
                <w:iCs/>
              </w:rPr>
              <w:t>variable</w:t>
            </w:r>
            <w:r w:rsidR="00C04326">
              <w:t xml:space="preserve"> like </w:t>
            </w:r>
            <w:proofErr w:type="spellStart"/>
            <w:r>
              <w:rPr>
                <w:rFonts w:ascii="Courier New" w:hAnsi="Courier New" w:cs="Courier New"/>
              </w:rPr>
              <w:t>taxRate</w:t>
            </w:r>
            <w:proofErr w:type="spellEnd"/>
            <w:r w:rsidR="00B84C0D" w:rsidRPr="00C04326">
              <w:rPr>
                <w:rFonts w:ascii="Courier New" w:hAnsi="Courier New" w:cs="Courier New"/>
              </w:rPr>
              <w:t xml:space="preserve"> </w:t>
            </w:r>
            <w:r w:rsidR="00B84C0D">
              <w:t xml:space="preserve">is not the same thing as </w:t>
            </w:r>
            <w:proofErr w:type="spellStart"/>
            <w:r>
              <w:rPr>
                <w:rFonts w:ascii="Courier New" w:hAnsi="Courier New" w:cs="Courier New"/>
              </w:rPr>
              <w:t>taxrate</w:t>
            </w:r>
            <w:proofErr w:type="spellEnd"/>
            <w:r w:rsidR="001B199D">
              <w:t xml:space="preserve">, </w:t>
            </w:r>
            <w:r>
              <w:t xml:space="preserve">or </w:t>
            </w:r>
            <w:proofErr w:type="spellStart"/>
            <w:r>
              <w:rPr>
                <w:rFonts w:ascii="Courier New" w:hAnsi="Courier New" w:cs="Courier New"/>
              </w:rPr>
              <w:t>T</w:t>
            </w:r>
            <w:r>
              <w:rPr>
                <w:rFonts w:ascii="Courier New" w:hAnsi="Courier New" w:cs="Courier New"/>
              </w:rPr>
              <w:t>ax</w:t>
            </w:r>
            <w:r>
              <w:rPr>
                <w:rFonts w:ascii="Courier New" w:hAnsi="Courier New" w:cs="Courier New"/>
              </w:rPr>
              <w:t>r</w:t>
            </w:r>
            <w:r>
              <w:rPr>
                <w:rFonts w:ascii="Courier New" w:hAnsi="Courier New" w:cs="Courier New"/>
              </w:rPr>
              <w:t>ate</w:t>
            </w:r>
            <w:proofErr w:type="spellEnd"/>
            <w:r w:rsidRPr="00C04326">
              <w:rPr>
                <w:rFonts w:ascii="Courier New" w:hAnsi="Courier New" w:cs="Courier New"/>
              </w:rPr>
              <w:t xml:space="preserve"> </w:t>
            </w:r>
            <w:r>
              <w:t xml:space="preserve">or </w:t>
            </w:r>
            <w:proofErr w:type="spellStart"/>
            <w:r>
              <w:rPr>
                <w:rFonts w:ascii="Courier New" w:hAnsi="Courier New" w:cs="Courier New"/>
              </w:rPr>
              <w:t>T</w:t>
            </w:r>
            <w:r>
              <w:rPr>
                <w:rFonts w:ascii="Courier New" w:hAnsi="Courier New" w:cs="Courier New"/>
              </w:rPr>
              <w:t>axRate</w:t>
            </w:r>
            <w:proofErr w:type="spellEnd"/>
            <w:r>
              <w:t xml:space="preserve"> </w:t>
            </w:r>
            <w:r w:rsidR="00B90AB4">
              <w:t xml:space="preserve">or </w:t>
            </w:r>
            <w:r w:rsidR="00B90AB4">
              <w:rPr>
                <w:rFonts w:ascii="Courier New" w:hAnsi="Courier New" w:cs="Courier New"/>
              </w:rPr>
              <w:t>TAXRATE</w:t>
            </w:r>
            <w:r w:rsidR="00B90AB4" w:rsidRPr="00C04326">
              <w:rPr>
                <w:rFonts w:ascii="Courier New" w:hAnsi="Courier New" w:cs="Courier New"/>
              </w:rPr>
              <w:t xml:space="preserve"> </w:t>
            </w:r>
            <w:r w:rsidR="00B90AB4">
              <w:t>a</w:t>
            </w:r>
            <w:r w:rsidR="001B199D">
              <w:t xml:space="preserve">nd </w:t>
            </w:r>
            <w:r w:rsidR="00B90AB4">
              <w:t>you will get errors if you misspell a variable—errors that are hard to find for beginners!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056A4DDD" w14:textId="7F9B610D" w:rsidR="00FA596F" w:rsidRDefault="00B90AB4" w:rsidP="00742C38">
            <w:pPr>
              <w:jc w:val="center"/>
              <w:rPr>
                <w:noProof/>
              </w:rPr>
            </w:pPr>
            <w:r w:rsidRPr="00B90AB4">
              <w:rPr>
                <w:noProof/>
              </w:rPr>
              <w:drawing>
                <wp:inline distT="0" distB="0" distL="0" distR="0" wp14:anchorId="06E734A6" wp14:editId="1BAE2AA8">
                  <wp:extent cx="3429000" cy="1839595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A6" w14:paraId="634D7A32" w14:textId="77777777" w:rsidTr="00BC16A6">
        <w:tc>
          <w:tcPr>
            <w:tcW w:w="10790" w:type="dxa"/>
            <w:gridSpan w:val="2"/>
            <w:shd w:val="clear" w:color="auto" w:fill="000000" w:themeFill="text1"/>
          </w:tcPr>
          <w:p w14:paraId="54FF59A1" w14:textId="77777777" w:rsidR="00BC16A6" w:rsidRDefault="00BC16A6" w:rsidP="00C70937">
            <w:pPr>
              <w:keepNext/>
              <w:jc w:val="center"/>
              <w:rPr>
                <w:b/>
                <w:bCs/>
                <w:noProof/>
              </w:rPr>
            </w:pPr>
          </w:p>
          <w:p w14:paraId="1FF8171C" w14:textId="2EDC12D8" w:rsidR="00BC16A6" w:rsidRPr="00B90AB4" w:rsidRDefault="00B90AB4" w:rsidP="00B90AB4">
            <w:pPr>
              <w:pStyle w:val="ListParagraph"/>
              <w:keepNext/>
              <w:numPr>
                <w:ilvl w:val="0"/>
                <w:numId w:val="35"/>
              </w:num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Running your Code Chunk</w:t>
            </w:r>
          </w:p>
          <w:p w14:paraId="10B74E8F" w14:textId="631E643B" w:rsidR="00BC16A6" w:rsidRPr="00BC16A6" w:rsidRDefault="00BC16A6" w:rsidP="00C70937">
            <w:pPr>
              <w:keepNext/>
              <w:jc w:val="center"/>
              <w:rPr>
                <w:b/>
                <w:bCs/>
                <w:noProof/>
              </w:rPr>
            </w:pPr>
          </w:p>
        </w:tc>
      </w:tr>
      <w:tr w:rsidR="005406C7" w14:paraId="5EF14B36" w14:textId="77777777" w:rsidTr="00213BD8">
        <w:tc>
          <w:tcPr>
            <w:tcW w:w="5174" w:type="dxa"/>
          </w:tcPr>
          <w:p w14:paraId="14F73C8B" w14:textId="4C4443A8" w:rsidR="00FA596F" w:rsidRDefault="00B90AB4" w:rsidP="00C70937">
            <w:pPr>
              <w:pStyle w:val="ListParagraph"/>
              <w:numPr>
                <w:ilvl w:val="0"/>
                <w:numId w:val="32"/>
              </w:numPr>
            </w:pPr>
            <w:r>
              <w:t>Click on the green button in the upper-right corner of your code chunk</w:t>
            </w:r>
          </w:p>
          <w:p w14:paraId="2BF5E903" w14:textId="77777777" w:rsidR="003859C2" w:rsidRDefault="003859C2" w:rsidP="003859C2"/>
          <w:p w14:paraId="282A0F52" w14:textId="77777777" w:rsidR="003859C2" w:rsidRDefault="003859C2" w:rsidP="003859C2">
            <w:r>
              <w:t xml:space="preserve">Note: </w:t>
            </w:r>
          </w:p>
          <w:p w14:paraId="3EEBD247" w14:textId="0D894236" w:rsidR="003859C2" w:rsidRDefault="00B90AB4" w:rsidP="003859C2">
            <w:pPr>
              <w:pStyle w:val="ListParagraph"/>
              <w:numPr>
                <w:ilvl w:val="0"/>
                <w:numId w:val="25"/>
              </w:numPr>
            </w:pPr>
            <w:r>
              <w:t>The answer appears after your code chunk:</w:t>
            </w:r>
            <w:r>
              <w:br/>
            </w:r>
            <w:r w:rsidRPr="00B90AB4">
              <w:rPr>
                <w:rFonts w:ascii="Courier New" w:hAnsi="Courier New" w:cs="Courier New"/>
              </w:rPr>
              <w:t>[1] 107.875</w:t>
            </w:r>
          </w:p>
          <w:p w14:paraId="65BDBE7F" w14:textId="047D192D" w:rsidR="00B90AB4" w:rsidRDefault="00B90AB4" w:rsidP="003859C2">
            <w:pPr>
              <w:pStyle w:val="ListParagraph"/>
              <w:numPr>
                <w:ilvl w:val="0"/>
                <w:numId w:val="25"/>
              </w:numPr>
            </w:pPr>
            <w:r>
              <w:t>The answer also appears in the console window in the lower left.</w:t>
            </w:r>
          </w:p>
          <w:p w14:paraId="5BC7E87C" w14:textId="6107053E" w:rsidR="003859C2" w:rsidRDefault="003859C2" w:rsidP="003859C2"/>
        </w:tc>
        <w:tc>
          <w:tcPr>
            <w:tcW w:w="0" w:type="auto"/>
            <w:tcMar>
              <w:left w:w="0" w:type="dxa"/>
              <w:right w:w="0" w:type="dxa"/>
            </w:tcMar>
          </w:tcPr>
          <w:p w14:paraId="1F2EBC0F" w14:textId="0391C0FB" w:rsidR="00FA596F" w:rsidRDefault="00B90AB4" w:rsidP="00742C38">
            <w:pPr>
              <w:jc w:val="center"/>
              <w:rPr>
                <w:noProof/>
              </w:rPr>
            </w:pPr>
            <w:r w:rsidRPr="00B90AB4">
              <w:rPr>
                <w:noProof/>
              </w:rPr>
              <w:drawing>
                <wp:inline distT="0" distB="0" distL="0" distR="0" wp14:anchorId="09A51FA6" wp14:editId="59132978">
                  <wp:extent cx="3429000" cy="1839595"/>
                  <wp:effectExtent l="0" t="0" r="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CCD" w:rsidRPr="00742C38" w14:paraId="5D647DCD" w14:textId="77777777" w:rsidTr="00742C38">
        <w:tc>
          <w:tcPr>
            <w:tcW w:w="10790" w:type="dxa"/>
            <w:gridSpan w:val="2"/>
            <w:shd w:val="clear" w:color="auto" w:fill="000000" w:themeFill="text1"/>
          </w:tcPr>
          <w:p w14:paraId="4EDEF82F" w14:textId="77777777" w:rsidR="00742C38" w:rsidRPr="00742C38" w:rsidRDefault="00742C38" w:rsidP="00742C38">
            <w:pPr>
              <w:rPr>
                <w:b/>
                <w:bCs/>
                <w:noProof/>
              </w:rPr>
            </w:pPr>
          </w:p>
          <w:p w14:paraId="46E14ECF" w14:textId="77777777" w:rsidR="00ED3CCD" w:rsidRDefault="00742C38" w:rsidP="00742C38">
            <w:pPr>
              <w:pStyle w:val="ListParagraph"/>
              <w:numPr>
                <w:ilvl w:val="0"/>
                <w:numId w:val="35"/>
              </w:numPr>
              <w:jc w:val="center"/>
              <w:rPr>
                <w:b/>
                <w:bCs/>
                <w:noProof/>
              </w:rPr>
            </w:pPr>
            <w:r w:rsidRPr="00742C38">
              <w:rPr>
                <w:b/>
                <w:bCs/>
                <w:noProof/>
              </w:rPr>
              <w:t>Saving your Notebook</w:t>
            </w:r>
          </w:p>
          <w:p w14:paraId="70D2ADDA" w14:textId="77B070B9" w:rsidR="00742C38" w:rsidRPr="00742C38" w:rsidRDefault="00742C38" w:rsidP="00742C38">
            <w:pPr>
              <w:rPr>
                <w:b/>
                <w:bCs/>
                <w:noProof/>
              </w:rPr>
            </w:pPr>
          </w:p>
        </w:tc>
      </w:tr>
      <w:tr w:rsidR="00ED3CCD" w14:paraId="4674FF8A" w14:textId="77777777" w:rsidTr="00213BD8">
        <w:tc>
          <w:tcPr>
            <w:tcW w:w="5174" w:type="dxa"/>
          </w:tcPr>
          <w:p w14:paraId="57A86B66" w14:textId="77777777" w:rsidR="00ED3CCD" w:rsidRDefault="00742C38" w:rsidP="00ED3CCD">
            <w:pPr>
              <w:pStyle w:val="ListParagraph"/>
              <w:numPr>
                <w:ilvl w:val="0"/>
                <w:numId w:val="40"/>
              </w:numPr>
            </w:pPr>
            <w:r>
              <w:t xml:space="preserve">Click </w:t>
            </w:r>
            <w:r w:rsidRPr="00742C38">
              <w:rPr>
                <w:i/>
                <w:iCs/>
              </w:rPr>
              <w:t>File</w:t>
            </w:r>
            <w:r>
              <w:t xml:space="preserve"> (menu) &gt; </w:t>
            </w:r>
            <w:r w:rsidRPr="00742C38">
              <w:rPr>
                <w:i/>
                <w:iCs/>
              </w:rPr>
              <w:t>Save</w:t>
            </w:r>
          </w:p>
          <w:p w14:paraId="3F87FF55" w14:textId="6468A7DF" w:rsidR="00742C38" w:rsidRDefault="00742C38" w:rsidP="00ED3CCD">
            <w:pPr>
              <w:pStyle w:val="ListParagraph"/>
              <w:numPr>
                <w:ilvl w:val="0"/>
                <w:numId w:val="40"/>
              </w:numPr>
            </w:pPr>
            <w:r>
              <w:t>Enter a file name, e.g., HW2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5F5B23B0" w14:textId="75579726" w:rsidR="00ED3CCD" w:rsidRPr="00B90AB4" w:rsidRDefault="00742C38" w:rsidP="00742C38">
            <w:pPr>
              <w:jc w:val="center"/>
              <w:rPr>
                <w:noProof/>
              </w:rPr>
            </w:pPr>
            <w:r w:rsidRPr="00742C38">
              <w:rPr>
                <w:noProof/>
              </w:rPr>
              <w:drawing>
                <wp:inline distT="0" distB="0" distL="0" distR="0" wp14:anchorId="3C4E807F" wp14:editId="7584BCC8">
                  <wp:extent cx="3429000" cy="170973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7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C38" w14:paraId="6CF42555" w14:textId="77777777" w:rsidTr="00213BD8">
        <w:tc>
          <w:tcPr>
            <w:tcW w:w="5174" w:type="dxa"/>
          </w:tcPr>
          <w:p w14:paraId="16261FD3" w14:textId="77777777" w:rsidR="00742C38" w:rsidRDefault="00742C38" w:rsidP="00ED3CCD">
            <w:pPr>
              <w:pStyle w:val="ListParagraph"/>
              <w:numPr>
                <w:ilvl w:val="0"/>
                <w:numId w:val="40"/>
              </w:numPr>
            </w:pPr>
            <w:r>
              <w:lastRenderedPageBreak/>
              <w:t xml:space="preserve">Click the </w:t>
            </w:r>
            <w:r w:rsidRPr="00742C38">
              <w:rPr>
                <w:i/>
                <w:iCs/>
              </w:rPr>
              <w:t>Save</w:t>
            </w:r>
            <w:r>
              <w:t xml:space="preserve"> button.</w:t>
            </w:r>
          </w:p>
          <w:p w14:paraId="62948898" w14:textId="77777777" w:rsidR="00742C38" w:rsidRDefault="00742C38" w:rsidP="00742C38"/>
          <w:p w14:paraId="27F6ECB2" w14:textId="77777777" w:rsidR="00742C38" w:rsidRDefault="00742C38" w:rsidP="00742C38">
            <w:r>
              <w:t>Important Note:</w:t>
            </w:r>
          </w:p>
          <w:p w14:paraId="5C7754D3" w14:textId="2226AF30" w:rsidR="00742C38" w:rsidRDefault="00742C38" w:rsidP="00742C38">
            <w:pPr>
              <w:pStyle w:val="ListParagraph"/>
              <w:numPr>
                <w:ilvl w:val="0"/>
                <w:numId w:val="25"/>
              </w:numPr>
            </w:pPr>
            <w:r>
              <w:t xml:space="preserve">You should see </w:t>
            </w:r>
            <w:proofErr w:type="spellStart"/>
            <w:proofErr w:type="gramStart"/>
            <w:r>
              <w:rPr>
                <w:i/>
                <w:iCs/>
              </w:rPr>
              <w:t>filename</w:t>
            </w:r>
            <w:r>
              <w:t>.Rmd</w:t>
            </w:r>
            <w:proofErr w:type="spellEnd"/>
            <w:proofErr w:type="gramEnd"/>
            <w:r>
              <w:t xml:space="preserve"> in the lower-right file panel, e.g., HW2.R</w:t>
            </w:r>
            <w:r w:rsidR="00EB3C55">
              <w:t>md</w:t>
            </w:r>
          </w:p>
          <w:p w14:paraId="68F7DE9D" w14:textId="15F547C9" w:rsidR="00EB3C55" w:rsidRDefault="00EB3C55" w:rsidP="00742C38">
            <w:pPr>
              <w:pStyle w:val="ListParagraph"/>
              <w:numPr>
                <w:ilvl w:val="0"/>
                <w:numId w:val="25"/>
              </w:numPr>
            </w:pPr>
            <w:r>
              <w:t xml:space="preserve">After saving, you can quit, </w:t>
            </w:r>
            <w:proofErr w:type="spellStart"/>
            <w:r>
              <w:t>start up</w:t>
            </w:r>
            <w:proofErr w:type="spellEnd"/>
            <w:r>
              <w:t xml:space="preserve"> R, open your project, and just click on HW2.Rmd to continue adding to it.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14:paraId="08242034" w14:textId="106C0DF8" w:rsidR="00742C38" w:rsidRPr="00742C38" w:rsidRDefault="00742C38" w:rsidP="00742C38">
            <w:pPr>
              <w:jc w:val="center"/>
              <w:rPr>
                <w:noProof/>
              </w:rPr>
            </w:pPr>
            <w:r w:rsidRPr="00742C38">
              <w:rPr>
                <w:noProof/>
              </w:rPr>
              <w:drawing>
                <wp:inline distT="0" distB="0" distL="0" distR="0" wp14:anchorId="1C609825" wp14:editId="7E35A4A3">
                  <wp:extent cx="3429000" cy="1839595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48889" w14:textId="4DCA8E74" w:rsidR="00F74DF2" w:rsidRDefault="00F74DF2" w:rsidP="004A39A8"/>
    <w:p w14:paraId="6EC7D6C6" w14:textId="760A75D0" w:rsidR="00ED3CCD" w:rsidRDefault="00ED3CCD" w:rsidP="004A39A8">
      <w:r>
        <w:t>Important ending notes:</w:t>
      </w:r>
    </w:p>
    <w:p w14:paraId="0A56922B" w14:textId="2030D811" w:rsidR="00ED3CCD" w:rsidRPr="00ED3CCD" w:rsidRDefault="00ED3CCD" w:rsidP="00ED3CCD">
      <w:pPr>
        <w:pStyle w:val="ListParagraph"/>
        <w:numPr>
          <w:ilvl w:val="0"/>
          <w:numId w:val="39"/>
        </w:numPr>
        <w:rPr>
          <w:i/>
          <w:iCs/>
        </w:rPr>
      </w:pPr>
      <w:r>
        <w:t xml:space="preserve">If you’re doing this as part of a class, you will typically create a new project every week, </w:t>
      </w:r>
      <w:proofErr w:type="spellStart"/>
      <w:r>
        <w:t>i.e</w:t>
      </w:r>
      <w:proofErr w:type="spellEnd"/>
      <w:r>
        <w:t>, you will do Parts A</w:t>
      </w:r>
      <w:r w:rsidR="00EB3C55">
        <w:t>-E</w:t>
      </w:r>
      <w:r>
        <w:t xml:space="preserve"> each week.</w:t>
      </w:r>
    </w:p>
    <w:p w14:paraId="2007A073" w14:textId="07199CA9" w:rsidR="00ED3CCD" w:rsidRPr="00ED3CCD" w:rsidRDefault="00ED3CCD" w:rsidP="00ED3CCD">
      <w:pPr>
        <w:pStyle w:val="ListParagraph"/>
        <w:numPr>
          <w:ilvl w:val="0"/>
          <w:numId w:val="39"/>
        </w:numPr>
        <w:rPr>
          <w:i/>
          <w:iCs/>
        </w:rPr>
      </w:pPr>
      <w:r>
        <w:t xml:space="preserve">For </w:t>
      </w:r>
      <w:proofErr w:type="spellStart"/>
      <w:r>
        <w:t>homeworks</w:t>
      </w:r>
      <w:proofErr w:type="spellEnd"/>
      <w:r>
        <w:t xml:space="preserve">, you will generally create a code chunk for each problem, numbering the problem before the code chunk (see </w:t>
      </w:r>
      <w:r w:rsidRPr="00ED3CCD">
        <w:rPr>
          <w:i/>
          <w:iCs/>
        </w:rPr>
        <w:t>Problem 1:</w:t>
      </w:r>
      <w:r>
        <w:t xml:space="preserve"> below):</w:t>
      </w:r>
    </w:p>
    <w:p w14:paraId="704EB20E" w14:textId="5BC84917" w:rsidR="00ED3CCD" w:rsidRPr="00ED3CCD" w:rsidRDefault="00ED3CCD" w:rsidP="00ED3CCD">
      <w:pPr>
        <w:pStyle w:val="ListParagraph"/>
        <w:jc w:val="center"/>
        <w:rPr>
          <w:i/>
          <w:iCs/>
        </w:rPr>
      </w:pPr>
      <w:r w:rsidRPr="00ED3CCD">
        <w:rPr>
          <w:i/>
          <w:iCs/>
        </w:rPr>
        <w:drawing>
          <wp:inline distT="0" distB="0" distL="0" distR="0" wp14:anchorId="2DA8D578" wp14:editId="2C7C008A">
            <wp:extent cx="2743200" cy="1471676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CCD" w:rsidRPr="00ED3CCD" w:rsidSect="00F74D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049A2"/>
    <w:multiLevelType w:val="hybridMultilevel"/>
    <w:tmpl w:val="5A3657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75F076F"/>
    <w:multiLevelType w:val="hybridMultilevel"/>
    <w:tmpl w:val="2A94E3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9A6660E"/>
    <w:multiLevelType w:val="hybridMultilevel"/>
    <w:tmpl w:val="2200E21E"/>
    <w:lvl w:ilvl="0" w:tplc="00841AD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120315B"/>
    <w:multiLevelType w:val="hybridMultilevel"/>
    <w:tmpl w:val="5BBE0F8E"/>
    <w:lvl w:ilvl="0" w:tplc="D444CB4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15E5D38"/>
    <w:multiLevelType w:val="hybridMultilevel"/>
    <w:tmpl w:val="CA3C080E"/>
    <w:lvl w:ilvl="0" w:tplc="D402E7F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6267B1"/>
    <w:multiLevelType w:val="hybridMultilevel"/>
    <w:tmpl w:val="286057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CEC1981"/>
    <w:multiLevelType w:val="hybridMultilevel"/>
    <w:tmpl w:val="BD6673F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8025C27"/>
    <w:multiLevelType w:val="hybridMultilevel"/>
    <w:tmpl w:val="2A94E33E"/>
    <w:lvl w:ilvl="0" w:tplc="CCB27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F53B44"/>
    <w:multiLevelType w:val="hybridMultilevel"/>
    <w:tmpl w:val="975076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3B3A6274"/>
    <w:multiLevelType w:val="hybridMultilevel"/>
    <w:tmpl w:val="057CD276"/>
    <w:lvl w:ilvl="0" w:tplc="D444CB4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79145A6"/>
    <w:multiLevelType w:val="hybridMultilevel"/>
    <w:tmpl w:val="0D584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4A8D552C"/>
    <w:multiLevelType w:val="hybridMultilevel"/>
    <w:tmpl w:val="1876D6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F1104C3"/>
    <w:multiLevelType w:val="hybridMultilevel"/>
    <w:tmpl w:val="BD6673F4"/>
    <w:lvl w:ilvl="0" w:tplc="0B309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5672928"/>
    <w:multiLevelType w:val="hybridMultilevel"/>
    <w:tmpl w:val="3F7E5724"/>
    <w:lvl w:ilvl="0" w:tplc="D444CB4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E95529A"/>
    <w:multiLevelType w:val="hybridMultilevel"/>
    <w:tmpl w:val="92D8EB00"/>
    <w:lvl w:ilvl="0" w:tplc="E1308A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E25EB5"/>
    <w:multiLevelType w:val="hybridMultilevel"/>
    <w:tmpl w:val="E61C6F5E"/>
    <w:lvl w:ilvl="0" w:tplc="354868B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1811F1"/>
    <w:multiLevelType w:val="hybridMultilevel"/>
    <w:tmpl w:val="1A4AEC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AC955BD"/>
    <w:multiLevelType w:val="hybridMultilevel"/>
    <w:tmpl w:val="BD6673F4"/>
    <w:lvl w:ilvl="0" w:tplc="0B309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33"/>
  </w:num>
  <w:num w:numId="2">
    <w:abstractNumId w:val="15"/>
  </w:num>
  <w:num w:numId="3">
    <w:abstractNumId w:val="11"/>
  </w:num>
  <w:num w:numId="4">
    <w:abstractNumId w:val="38"/>
  </w:num>
  <w:num w:numId="5">
    <w:abstractNumId w:val="17"/>
  </w:num>
  <w:num w:numId="6">
    <w:abstractNumId w:val="25"/>
  </w:num>
  <w:num w:numId="7">
    <w:abstractNumId w:val="2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</w:num>
  <w:num w:numId="19">
    <w:abstractNumId w:val="22"/>
  </w:num>
  <w:num w:numId="20">
    <w:abstractNumId w:val="34"/>
  </w:num>
  <w:num w:numId="21">
    <w:abstractNumId w:val="27"/>
  </w:num>
  <w:num w:numId="22">
    <w:abstractNumId w:val="13"/>
  </w:num>
  <w:num w:numId="23">
    <w:abstractNumId w:val="40"/>
  </w:num>
  <w:num w:numId="24">
    <w:abstractNumId w:val="31"/>
  </w:num>
  <w:num w:numId="25">
    <w:abstractNumId w:val="26"/>
  </w:num>
  <w:num w:numId="26">
    <w:abstractNumId w:val="16"/>
  </w:num>
  <w:num w:numId="27">
    <w:abstractNumId w:val="30"/>
  </w:num>
  <w:num w:numId="28">
    <w:abstractNumId w:val="32"/>
  </w:num>
  <w:num w:numId="29">
    <w:abstractNumId w:val="24"/>
  </w:num>
  <w:num w:numId="30">
    <w:abstractNumId w:val="10"/>
  </w:num>
  <w:num w:numId="31">
    <w:abstractNumId w:val="14"/>
  </w:num>
  <w:num w:numId="32">
    <w:abstractNumId w:val="39"/>
  </w:num>
  <w:num w:numId="33">
    <w:abstractNumId w:val="37"/>
  </w:num>
  <w:num w:numId="34">
    <w:abstractNumId w:val="28"/>
  </w:num>
  <w:num w:numId="35">
    <w:abstractNumId w:val="19"/>
  </w:num>
  <w:num w:numId="36">
    <w:abstractNumId w:val="35"/>
  </w:num>
  <w:num w:numId="37">
    <w:abstractNumId w:val="23"/>
  </w:num>
  <w:num w:numId="38">
    <w:abstractNumId w:val="12"/>
  </w:num>
  <w:num w:numId="39">
    <w:abstractNumId w:val="36"/>
  </w:num>
  <w:num w:numId="40">
    <w:abstractNumId w:val="21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A8"/>
    <w:rsid w:val="000302F1"/>
    <w:rsid w:val="00053671"/>
    <w:rsid w:val="0005612A"/>
    <w:rsid w:val="00064054"/>
    <w:rsid w:val="000652A1"/>
    <w:rsid w:val="000B1E89"/>
    <w:rsid w:val="000E7135"/>
    <w:rsid w:val="00107E9B"/>
    <w:rsid w:val="00114605"/>
    <w:rsid w:val="00135F9B"/>
    <w:rsid w:val="00192392"/>
    <w:rsid w:val="001A0758"/>
    <w:rsid w:val="001B199D"/>
    <w:rsid w:val="001F19D4"/>
    <w:rsid w:val="001F52F6"/>
    <w:rsid w:val="00212AA7"/>
    <w:rsid w:val="00213BD8"/>
    <w:rsid w:val="00217261"/>
    <w:rsid w:val="002314F5"/>
    <w:rsid w:val="00253E03"/>
    <w:rsid w:val="00266340"/>
    <w:rsid w:val="002679E2"/>
    <w:rsid w:val="002A2AA3"/>
    <w:rsid w:val="002A30EF"/>
    <w:rsid w:val="002B5919"/>
    <w:rsid w:val="002F5789"/>
    <w:rsid w:val="002F5AD8"/>
    <w:rsid w:val="003221B4"/>
    <w:rsid w:val="003370E5"/>
    <w:rsid w:val="00337729"/>
    <w:rsid w:val="0034229C"/>
    <w:rsid w:val="00347DF7"/>
    <w:rsid w:val="00355BD9"/>
    <w:rsid w:val="00363A97"/>
    <w:rsid w:val="00375E8A"/>
    <w:rsid w:val="0038206C"/>
    <w:rsid w:val="003859C2"/>
    <w:rsid w:val="00396A22"/>
    <w:rsid w:val="003A5D74"/>
    <w:rsid w:val="003D0B5C"/>
    <w:rsid w:val="003E1ABA"/>
    <w:rsid w:val="003E326D"/>
    <w:rsid w:val="003E6124"/>
    <w:rsid w:val="003F355C"/>
    <w:rsid w:val="00410991"/>
    <w:rsid w:val="00425D64"/>
    <w:rsid w:val="0043692A"/>
    <w:rsid w:val="00444B46"/>
    <w:rsid w:val="004536C0"/>
    <w:rsid w:val="00493ED9"/>
    <w:rsid w:val="004A274E"/>
    <w:rsid w:val="004A39A8"/>
    <w:rsid w:val="004B4874"/>
    <w:rsid w:val="004C7B97"/>
    <w:rsid w:val="0052461E"/>
    <w:rsid w:val="005310B3"/>
    <w:rsid w:val="005406C7"/>
    <w:rsid w:val="00541E23"/>
    <w:rsid w:val="00550E0C"/>
    <w:rsid w:val="0055690A"/>
    <w:rsid w:val="00565479"/>
    <w:rsid w:val="005705BD"/>
    <w:rsid w:val="00577C3A"/>
    <w:rsid w:val="00592951"/>
    <w:rsid w:val="005E33DE"/>
    <w:rsid w:val="005F22BA"/>
    <w:rsid w:val="006056FB"/>
    <w:rsid w:val="00615299"/>
    <w:rsid w:val="00616F7C"/>
    <w:rsid w:val="00617A67"/>
    <w:rsid w:val="00624D65"/>
    <w:rsid w:val="00645252"/>
    <w:rsid w:val="00645299"/>
    <w:rsid w:val="00646226"/>
    <w:rsid w:val="00647FD8"/>
    <w:rsid w:val="006563F7"/>
    <w:rsid w:val="0065719C"/>
    <w:rsid w:val="006575E1"/>
    <w:rsid w:val="0065791E"/>
    <w:rsid w:val="006932E2"/>
    <w:rsid w:val="006C4F2C"/>
    <w:rsid w:val="006C7AAA"/>
    <w:rsid w:val="006D3D74"/>
    <w:rsid w:val="006E28EF"/>
    <w:rsid w:val="006E6507"/>
    <w:rsid w:val="007025B7"/>
    <w:rsid w:val="00714049"/>
    <w:rsid w:val="0071597A"/>
    <w:rsid w:val="007159B4"/>
    <w:rsid w:val="00733267"/>
    <w:rsid w:val="00737ADB"/>
    <w:rsid w:val="00742C38"/>
    <w:rsid w:val="00753A90"/>
    <w:rsid w:val="0076368F"/>
    <w:rsid w:val="007728CF"/>
    <w:rsid w:val="00785E8F"/>
    <w:rsid w:val="007930BF"/>
    <w:rsid w:val="00797F2B"/>
    <w:rsid w:val="007C3EE2"/>
    <w:rsid w:val="007D5242"/>
    <w:rsid w:val="007D709F"/>
    <w:rsid w:val="007F10F6"/>
    <w:rsid w:val="007F5224"/>
    <w:rsid w:val="00800CF1"/>
    <w:rsid w:val="008061E5"/>
    <w:rsid w:val="0083473B"/>
    <w:rsid w:val="0083569A"/>
    <w:rsid w:val="00840285"/>
    <w:rsid w:val="00850668"/>
    <w:rsid w:val="008B015E"/>
    <w:rsid w:val="008D5C8D"/>
    <w:rsid w:val="009179E2"/>
    <w:rsid w:val="009408C8"/>
    <w:rsid w:val="0094197B"/>
    <w:rsid w:val="009732BF"/>
    <w:rsid w:val="009A406E"/>
    <w:rsid w:val="009F7A25"/>
    <w:rsid w:val="00A005AB"/>
    <w:rsid w:val="00A006AD"/>
    <w:rsid w:val="00A30B13"/>
    <w:rsid w:val="00A46C60"/>
    <w:rsid w:val="00A51176"/>
    <w:rsid w:val="00A52995"/>
    <w:rsid w:val="00A5379F"/>
    <w:rsid w:val="00A9204E"/>
    <w:rsid w:val="00B052B2"/>
    <w:rsid w:val="00B23CC3"/>
    <w:rsid w:val="00B25D34"/>
    <w:rsid w:val="00B807A8"/>
    <w:rsid w:val="00B80A24"/>
    <w:rsid w:val="00B84C0D"/>
    <w:rsid w:val="00B90AB4"/>
    <w:rsid w:val="00BA3EB9"/>
    <w:rsid w:val="00BC16A6"/>
    <w:rsid w:val="00BC16AB"/>
    <w:rsid w:val="00BD118F"/>
    <w:rsid w:val="00BD1374"/>
    <w:rsid w:val="00C04134"/>
    <w:rsid w:val="00C04326"/>
    <w:rsid w:val="00C10F45"/>
    <w:rsid w:val="00C12BFC"/>
    <w:rsid w:val="00C176B3"/>
    <w:rsid w:val="00C22CBC"/>
    <w:rsid w:val="00C70937"/>
    <w:rsid w:val="00C76207"/>
    <w:rsid w:val="00C817DC"/>
    <w:rsid w:val="00C904BE"/>
    <w:rsid w:val="00CC63D9"/>
    <w:rsid w:val="00CE019E"/>
    <w:rsid w:val="00D00233"/>
    <w:rsid w:val="00D244F5"/>
    <w:rsid w:val="00D61912"/>
    <w:rsid w:val="00D62CB2"/>
    <w:rsid w:val="00DC28DE"/>
    <w:rsid w:val="00E322DB"/>
    <w:rsid w:val="00E43478"/>
    <w:rsid w:val="00E7159E"/>
    <w:rsid w:val="00E80008"/>
    <w:rsid w:val="00E81141"/>
    <w:rsid w:val="00EB3C55"/>
    <w:rsid w:val="00ED3CCD"/>
    <w:rsid w:val="00ED4D77"/>
    <w:rsid w:val="00EE136D"/>
    <w:rsid w:val="00F0183F"/>
    <w:rsid w:val="00F055DC"/>
    <w:rsid w:val="00F54052"/>
    <w:rsid w:val="00F56FA3"/>
    <w:rsid w:val="00F70B77"/>
    <w:rsid w:val="00F73931"/>
    <w:rsid w:val="00F74DF2"/>
    <w:rsid w:val="00F944AF"/>
    <w:rsid w:val="00FA39BF"/>
    <w:rsid w:val="00FA4627"/>
    <w:rsid w:val="00FA596F"/>
    <w:rsid w:val="00FA782E"/>
    <w:rsid w:val="00FC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D874"/>
  <w15:chartTrackingRefBased/>
  <w15:docId w15:val="{64FB816D-B171-44DE-AA04-1E74A67D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F7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F74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f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terms/"/>
    <ds:schemaRef ds:uri="http://schemas.openxmlformats.org/package/2006/metadata/core-properties"/>
    <ds:schemaRef ds:uri="4873beb7-5857-4685-be1f-d57550cc96cc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108</TotalTime>
  <Pages>5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Flor</dc:creator>
  <cp:keywords/>
  <dc:description/>
  <cp:lastModifiedBy>Nick Flor</cp:lastModifiedBy>
  <cp:revision>5</cp:revision>
  <cp:lastPrinted>2022-01-23T13:57:00Z</cp:lastPrinted>
  <dcterms:created xsi:type="dcterms:W3CDTF">2022-01-23T12:42:00Z</dcterms:created>
  <dcterms:modified xsi:type="dcterms:W3CDTF">2022-01-23T15:40:00Z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